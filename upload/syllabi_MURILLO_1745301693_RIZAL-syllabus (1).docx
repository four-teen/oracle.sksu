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FBBFC3" w14:textId="77777777" w:rsidR="00314C44" w:rsidRPr="00710660" w:rsidRDefault="00F03A1F" w:rsidP="00314C44">
      <w:pPr>
        <w:pStyle w:val="NoSpacing"/>
        <w:spacing w:line="276" w:lineRule="auto"/>
        <w:jc w:val="center"/>
        <w:rPr>
          <w:rFonts w:ascii="Arial" w:hAnsi="Arial"/>
          <w:sz w:val="24"/>
          <w:szCs w:val="24"/>
        </w:rPr>
      </w:pPr>
      <w:r>
        <w:rPr>
          <w:rFonts w:ascii="Arial" w:hAnsi="Arial"/>
          <w:noProof/>
          <w:sz w:val="24"/>
          <w:szCs w:val="24"/>
        </w:rPr>
        <w:object w:dxaOrig="1440" w:dyaOrig="1440" w14:anchorId="04D47A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607.1pt;margin-top:-3.3pt;width:85.2pt;height:78.85pt;z-index:251660288">
            <v:imagedata r:id="rId5" o:title="" chromakey="white"/>
          </v:shape>
          <o:OLEObject Type="Embed" ProgID="PBrush" ShapeID="_x0000_s1028" DrawAspect="Content" ObjectID="_1806821956" r:id="rId6"/>
        </w:object>
      </w:r>
      <w:r w:rsidR="00314C44">
        <w:rPr>
          <w:rFonts w:ascii="Arial" w:hAnsi="Arial"/>
          <w:noProof/>
          <w:sz w:val="24"/>
          <w:szCs w:val="24"/>
          <w:lang w:eastAsia="en-PH"/>
        </w:rPr>
        <w:drawing>
          <wp:anchor distT="0" distB="0" distL="114300" distR="114300" simplePos="0" relativeHeight="251659264" behindDoc="0" locked="0" layoutInCell="1" allowOverlap="1" wp14:anchorId="66610989" wp14:editId="33B7B525">
            <wp:simplePos x="0" y="0"/>
            <wp:positionH relativeFrom="column">
              <wp:posOffset>2299970</wp:posOffset>
            </wp:positionH>
            <wp:positionV relativeFrom="paragraph">
              <wp:posOffset>43815</wp:posOffset>
            </wp:positionV>
            <wp:extent cx="966470" cy="956945"/>
            <wp:effectExtent l="0" t="0" r="5080" b="0"/>
            <wp:wrapNone/>
            <wp:docPr id="7" name="Picture 2" descr="sk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su"/>
                    <pic:cNvPicPr>
                      <a:picLocks noChangeAspect="1" noChangeArrowheads="1"/>
                    </pic:cNvPicPr>
                  </pic:nvPicPr>
                  <pic:blipFill>
                    <a:blip r:embed="rId7" cstate="print"/>
                    <a:srcRect/>
                    <a:stretch>
                      <a:fillRect/>
                    </a:stretch>
                  </pic:blipFill>
                  <pic:spPr bwMode="auto">
                    <a:xfrm>
                      <a:off x="0" y="0"/>
                      <a:ext cx="966470" cy="956945"/>
                    </a:xfrm>
                    <a:prstGeom prst="rect">
                      <a:avLst/>
                    </a:prstGeom>
                    <a:noFill/>
                    <a:ln w="9525">
                      <a:noFill/>
                      <a:miter lim="800000"/>
                      <a:headEnd/>
                      <a:tailEnd/>
                    </a:ln>
                  </pic:spPr>
                </pic:pic>
              </a:graphicData>
            </a:graphic>
          </wp:anchor>
        </w:drawing>
      </w:r>
      <w:r w:rsidR="00314C44" w:rsidRPr="00710660">
        <w:rPr>
          <w:rFonts w:ascii="Arial" w:hAnsi="Arial"/>
          <w:sz w:val="24"/>
          <w:szCs w:val="24"/>
        </w:rPr>
        <w:t>Republic of the Philippines</w:t>
      </w:r>
    </w:p>
    <w:p w14:paraId="02F85A42" w14:textId="77777777" w:rsidR="00314C44" w:rsidRDefault="00314C44" w:rsidP="00314C44">
      <w:pPr>
        <w:pStyle w:val="NoSpacing"/>
        <w:spacing w:line="276" w:lineRule="auto"/>
        <w:jc w:val="center"/>
        <w:rPr>
          <w:rFonts w:ascii="Arial" w:hAnsi="Arial"/>
          <w:b/>
          <w:bCs/>
          <w:sz w:val="24"/>
          <w:szCs w:val="24"/>
        </w:rPr>
      </w:pPr>
      <w:r w:rsidRPr="00710660">
        <w:rPr>
          <w:rFonts w:ascii="Arial" w:hAnsi="Arial"/>
          <w:b/>
          <w:bCs/>
          <w:sz w:val="24"/>
          <w:szCs w:val="24"/>
        </w:rPr>
        <w:t>SULTAN KUDARAT STATE UNIVERSITY</w:t>
      </w:r>
    </w:p>
    <w:p w14:paraId="0CAB5538" w14:textId="77777777" w:rsidR="00314C44" w:rsidRDefault="00314C44" w:rsidP="00314C44">
      <w:pPr>
        <w:pStyle w:val="NoSpacing"/>
        <w:spacing w:line="276" w:lineRule="auto"/>
        <w:jc w:val="center"/>
        <w:rPr>
          <w:rFonts w:ascii="Arial" w:hAnsi="Arial"/>
          <w:bCs/>
          <w:sz w:val="24"/>
          <w:szCs w:val="24"/>
        </w:rPr>
      </w:pPr>
      <w:proofErr w:type="spellStart"/>
      <w:r>
        <w:rPr>
          <w:rFonts w:ascii="Arial" w:hAnsi="Arial"/>
          <w:bCs/>
          <w:sz w:val="24"/>
          <w:szCs w:val="24"/>
        </w:rPr>
        <w:t>Isulan</w:t>
      </w:r>
      <w:proofErr w:type="spellEnd"/>
      <w:r>
        <w:rPr>
          <w:rFonts w:ascii="Arial" w:hAnsi="Arial"/>
          <w:bCs/>
          <w:sz w:val="24"/>
          <w:szCs w:val="24"/>
        </w:rPr>
        <w:t xml:space="preserve">, Sultan </w:t>
      </w:r>
      <w:proofErr w:type="spellStart"/>
      <w:r>
        <w:rPr>
          <w:rFonts w:ascii="Arial" w:hAnsi="Arial"/>
          <w:bCs/>
          <w:sz w:val="24"/>
          <w:szCs w:val="24"/>
        </w:rPr>
        <w:t>Kudarat</w:t>
      </w:r>
      <w:proofErr w:type="spellEnd"/>
    </w:p>
    <w:p w14:paraId="23F10483" w14:textId="2DB500D7" w:rsidR="00314C44" w:rsidRDefault="00314C44" w:rsidP="00314C44">
      <w:pPr>
        <w:pStyle w:val="NoSpacing"/>
        <w:spacing w:line="276" w:lineRule="auto"/>
        <w:jc w:val="center"/>
        <w:rPr>
          <w:rFonts w:ascii="Arial" w:hAnsi="Arial"/>
          <w:b/>
          <w:bCs/>
          <w:sz w:val="24"/>
          <w:szCs w:val="24"/>
        </w:rPr>
      </w:pPr>
      <w:r w:rsidRPr="002A6C95">
        <w:rPr>
          <w:rFonts w:ascii="Arial" w:hAnsi="Arial"/>
          <w:b/>
          <w:bCs/>
          <w:sz w:val="24"/>
          <w:szCs w:val="24"/>
        </w:rPr>
        <w:t xml:space="preserve">College of </w:t>
      </w:r>
      <w:r w:rsidR="005833F8">
        <w:rPr>
          <w:rFonts w:ascii="Arial" w:hAnsi="Arial"/>
          <w:b/>
          <w:bCs/>
          <w:sz w:val="24"/>
          <w:szCs w:val="24"/>
        </w:rPr>
        <w:t>Engineering</w:t>
      </w:r>
    </w:p>
    <w:p w14:paraId="7046E4C7" w14:textId="77177B7B" w:rsidR="00314C44" w:rsidRDefault="00CB05F5" w:rsidP="00314C44">
      <w:pPr>
        <w:pStyle w:val="NoSpacing"/>
        <w:spacing w:line="276" w:lineRule="auto"/>
        <w:jc w:val="center"/>
        <w:rPr>
          <w:rFonts w:ascii="Arial" w:hAnsi="Arial"/>
          <w:b/>
          <w:bCs/>
          <w:sz w:val="24"/>
          <w:szCs w:val="24"/>
        </w:rPr>
      </w:pPr>
      <w:r>
        <w:rPr>
          <w:rFonts w:ascii="Arial" w:hAnsi="Arial"/>
          <w:b/>
          <w:bCs/>
          <w:sz w:val="24"/>
          <w:szCs w:val="24"/>
        </w:rPr>
        <w:t>S.Y. 2024-2025</w:t>
      </w:r>
    </w:p>
    <w:tbl>
      <w:tblPr>
        <w:tblStyle w:val="TableGrid"/>
        <w:tblpPr w:leftFromText="180" w:rightFromText="180" w:vertAnchor="page" w:horzAnchor="margin" w:tblpY="24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8"/>
      </w:tblGrid>
      <w:tr w:rsidR="00314C44" w14:paraId="5D994C9B" w14:textId="77777777" w:rsidTr="00314C44">
        <w:trPr>
          <w:trHeight w:val="4058"/>
        </w:trPr>
        <w:tc>
          <w:tcPr>
            <w:tcW w:w="8118" w:type="dxa"/>
          </w:tcPr>
          <w:p w14:paraId="6AC39705" w14:textId="77777777" w:rsidR="00314C44" w:rsidRDefault="00314C44" w:rsidP="00314C44">
            <w:pPr>
              <w:pStyle w:val="NoSpacing"/>
              <w:spacing w:line="276" w:lineRule="auto"/>
              <w:jc w:val="both"/>
              <w:rPr>
                <w:rFonts w:ascii="Arial" w:hAnsi="Arial"/>
                <w:b/>
                <w:bCs/>
                <w:sz w:val="24"/>
                <w:szCs w:val="24"/>
              </w:rPr>
            </w:pPr>
          </w:p>
          <w:p w14:paraId="6C8592A0" w14:textId="77777777" w:rsidR="00314C44" w:rsidRPr="002A6C95" w:rsidRDefault="00314C44" w:rsidP="00314C44">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 xml:space="preserve">VISION </w:t>
            </w:r>
          </w:p>
          <w:p w14:paraId="5B56EEF9" w14:textId="77777777" w:rsidR="00314C44" w:rsidRPr="002A6C95" w:rsidRDefault="00314C44" w:rsidP="00314C44">
            <w:pPr>
              <w:pStyle w:val="NoSpacing"/>
              <w:spacing w:line="276" w:lineRule="auto"/>
              <w:ind w:left="630"/>
              <w:jc w:val="both"/>
              <w:rPr>
                <w:rFonts w:ascii="Arial" w:hAnsi="Arial"/>
                <w:sz w:val="24"/>
                <w:szCs w:val="24"/>
              </w:rPr>
            </w:pPr>
            <w:r w:rsidRPr="002A6C95">
              <w:rPr>
                <w:rFonts w:ascii="Arial" w:hAnsi="Arial"/>
                <w:sz w:val="24"/>
                <w:szCs w:val="24"/>
              </w:rPr>
              <w:t>A trailblazer in arts, science and technology in the region.</w:t>
            </w:r>
          </w:p>
          <w:p w14:paraId="311AA132" w14:textId="77777777" w:rsidR="00314C44" w:rsidRPr="002A6C95" w:rsidRDefault="00314C44" w:rsidP="00314C44">
            <w:pPr>
              <w:pStyle w:val="NoSpacing"/>
              <w:spacing w:line="276" w:lineRule="auto"/>
              <w:jc w:val="both"/>
              <w:rPr>
                <w:rFonts w:ascii="Arial" w:hAnsi="Arial"/>
                <w:sz w:val="24"/>
                <w:szCs w:val="24"/>
              </w:rPr>
            </w:pPr>
          </w:p>
          <w:p w14:paraId="65A6D3BA" w14:textId="77777777" w:rsidR="00314C44" w:rsidRPr="002A6C95" w:rsidRDefault="00314C44" w:rsidP="00314C44">
            <w:pPr>
              <w:pStyle w:val="NoSpacing"/>
              <w:spacing w:line="276" w:lineRule="auto"/>
              <w:jc w:val="both"/>
              <w:rPr>
                <w:rFonts w:ascii="Arial" w:hAnsi="Arial"/>
                <w:sz w:val="24"/>
                <w:szCs w:val="24"/>
              </w:rPr>
            </w:pPr>
            <w:r>
              <w:rPr>
                <w:rFonts w:ascii="Arial" w:hAnsi="Arial"/>
                <w:b/>
                <w:bCs/>
                <w:sz w:val="24"/>
                <w:szCs w:val="24"/>
              </w:rPr>
              <w:t xml:space="preserve">UNIVERSITY </w:t>
            </w:r>
            <w:r w:rsidRPr="002A6C95">
              <w:rPr>
                <w:rFonts w:ascii="Arial" w:hAnsi="Arial"/>
                <w:b/>
                <w:bCs/>
                <w:sz w:val="24"/>
                <w:szCs w:val="24"/>
              </w:rPr>
              <w:t xml:space="preserve">MISSION </w:t>
            </w:r>
          </w:p>
          <w:p w14:paraId="4C157B3C" w14:textId="77777777" w:rsidR="00314C44" w:rsidRPr="002A6C95" w:rsidRDefault="00314C44" w:rsidP="00314C44">
            <w:pPr>
              <w:pStyle w:val="NoSpacing"/>
              <w:spacing w:line="276" w:lineRule="auto"/>
              <w:ind w:firstLine="630"/>
              <w:jc w:val="both"/>
              <w:rPr>
                <w:rFonts w:ascii="Arial" w:hAnsi="Arial"/>
                <w:sz w:val="24"/>
                <w:szCs w:val="24"/>
              </w:rPr>
            </w:pPr>
            <w:r w:rsidRPr="002A6C95">
              <w:rPr>
                <w:rFonts w:ascii="Arial" w:hAnsi="Arial"/>
                <w:sz w:val="24"/>
                <w:szCs w:val="24"/>
              </w:rPr>
              <w:t>The University shall primarily provide advanced instruction and professional training in science and technology, agriculture, fisheries, education and other relevant fields of study.</w:t>
            </w:r>
          </w:p>
          <w:p w14:paraId="6F257F84" w14:textId="77777777" w:rsidR="00314C44" w:rsidRPr="002A6C95" w:rsidRDefault="00314C44" w:rsidP="00314C44">
            <w:pPr>
              <w:pStyle w:val="NoSpacing"/>
              <w:spacing w:line="276" w:lineRule="auto"/>
              <w:jc w:val="both"/>
              <w:rPr>
                <w:rFonts w:ascii="Arial" w:hAnsi="Arial"/>
                <w:sz w:val="24"/>
                <w:szCs w:val="24"/>
              </w:rPr>
            </w:pPr>
            <w:r w:rsidRPr="002A6C95">
              <w:rPr>
                <w:rFonts w:ascii="Arial" w:hAnsi="Arial"/>
                <w:sz w:val="24"/>
                <w:szCs w:val="24"/>
              </w:rPr>
              <w:t>It shall also undertake research and extension services, and provide progressive leadership in its areas of specialization.</w:t>
            </w:r>
          </w:p>
          <w:p w14:paraId="0C99D92D" w14:textId="77777777" w:rsidR="00314C44" w:rsidRPr="002A6C95" w:rsidRDefault="00314C44" w:rsidP="00314C44">
            <w:pPr>
              <w:pStyle w:val="NoSpacing"/>
              <w:jc w:val="both"/>
              <w:rPr>
                <w:rFonts w:ascii="Arial" w:hAnsi="Arial"/>
                <w:sz w:val="24"/>
                <w:szCs w:val="24"/>
              </w:rPr>
            </w:pPr>
          </w:p>
          <w:p w14:paraId="052D4E52" w14:textId="77777777" w:rsidR="00314C44" w:rsidRPr="002A6C95" w:rsidRDefault="00314C44" w:rsidP="00314C44">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GOAL</w:t>
            </w:r>
          </w:p>
          <w:p w14:paraId="36225164" w14:textId="77777777" w:rsidR="00314C44" w:rsidRPr="002A6C95" w:rsidRDefault="00314C44" w:rsidP="00314C44">
            <w:pPr>
              <w:pStyle w:val="NoSpacing"/>
              <w:spacing w:line="276" w:lineRule="auto"/>
              <w:ind w:firstLine="630"/>
              <w:jc w:val="both"/>
              <w:rPr>
                <w:rFonts w:ascii="Arial" w:hAnsi="Arial"/>
                <w:sz w:val="24"/>
                <w:szCs w:val="24"/>
              </w:rPr>
            </w:pPr>
            <w:r w:rsidRPr="002A6C95">
              <w:rPr>
                <w:rFonts w:ascii="Arial" w:hAnsi="Arial"/>
                <w:sz w:val="24"/>
                <w:szCs w:val="24"/>
              </w:rPr>
              <w:t xml:space="preserve">To produce graduates with excellence and dignity in arts, science and technology. </w:t>
            </w:r>
          </w:p>
        </w:tc>
      </w:tr>
    </w:tbl>
    <w:p w14:paraId="5D1CC9FF" w14:textId="77777777" w:rsidR="00314C44" w:rsidRDefault="00314C44" w:rsidP="00314C44">
      <w:pPr>
        <w:pStyle w:val="NoSpacing"/>
        <w:spacing w:line="276" w:lineRule="auto"/>
        <w:jc w:val="center"/>
        <w:rPr>
          <w:rFonts w:ascii="Arial" w:hAnsi="Arial"/>
          <w:b/>
          <w:bCs/>
          <w:sz w:val="24"/>
          <w:szCs w:val="24"/>
        </w:rPr>
      </w:pPr>
    </w:p>
    <w:tbl>
      <w:tblPr>
        <w:tblStyle w:val="TableGrid"/>
        <w:tblpPr w:leftFromText="180" w:rightFromText="180" w:vertAnchor="text" w:horzAnchor="page" w:tblpX="9340" w:tblpY="18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314C44" w14:paraId="5D5E8F8A" w14:textId="77777777" w:rsidTr="00FF7286">
        <w:trPr>
          <w:trHeight w:val="106"/>
        </w:trPr>
        <w:tc>
          <w:tcPr>
            <w:tcW w:w="8640" w:type="dxa"/>
          </w:tcPr>
          <w:p w14:paraId="347E26DC" w14:textId="77777777" w:rsidR="00314C44" w:rsidRDefault="00314C44" w:rsidP="00FF7286">
            <w:pPr>
              <w:pStyle w:val="NoSpacing"/>
              <w:spacing w:line="276" w:lineRule="auto"/>
              <w:jc w:val="both"/>
              <w:rPr>
                <w:rFonts w:ascii="Arial" w:hAnsi="Arial"/>
                <w:b/>
                <w:bCs/>
                <w:sz w:val="24"/>
                <w:szCs w:val="24"/>
              </w:rPr>
            </w:pPr>
          </w:p>
          <w:p w14:paraId="66A59CFD" w14:textId="77777777" w:rsidR="00314C44" w:rsidRPr="002A6C95" w:rsidRDefault="00314C44" w:rsidP="00FF7286">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OBJECTIVES</w:t>
            </w:r>
          </w:p>
          <w:p w14:paraId="7A84724B" w14:textId="77777777" w:rsidR="00314C44" w:rsidRPr="002A6C95" w:rsidRDefault="00314C44" w:rsidP="00314C44">
            <w:pPr>
              <w:pStyle w:val="NoSpacing"/>
              <w:numPr>
                <w:ilvl w:val="0"/>
                <w:numId w:val="22"/>
              </w:numPr>
              <w:spacing w:line="276" w:lineRule="auto"/>
              <w:jc w:val="both"/>
              <w:rPr>
                <w:rFonts w:ascii="Arial" w:hAnsi="Arial"/>
                <w:sz w:val="24"/>
                <w:szCs w:val="24"/>
              </w:rPr>
            </w:pPr>
            <w:r w:rsidRPr="002A6C95">
              <w:rPr>
                <w:rFonts w:ascii="Arial" w:hAnsi="Arial"/>
                <w:sz w:val="24"/>
                <w:szCs w:val="24"/>
              </w:rPr>
              <w:t>Enhance competency development, commitment, professionalism, unity and true spirit of service  for public accountability, transparency and delivery of quality services;</w:t>
            </w:r>
          </w:p>
          <w:p w14:paraId="4621A606" w14:textId="77777777" w:rsidR="00314C44" w:rsidRPr="002A6C95" w:rsidRDefault="00314C44" w:rsidP="00314C44">
            <w:pPr>
              <w:pStyle w:val="NoSpacing"/>
              <w:numPr>
                <w:ilvl w:val="0"/>
                <w:numId w:val="22"/>
              </w:numPr>
              <w:spacing w:line="276" w:lineRule="auto"/>
              <w:jc w:val="both"/>
              <w:rPr>
                <w:rFonts w:ascii="Arial" w:hAnsi="Arial"/>
                <w:sz w:val="24"/>
                <w:szCs w:val="24"/>
              </w:rPr>
            </w:pPr>
            <w:r w:rsidRPr="002A6C95">
              <w:rPr>
                <w:rFonts w:ascii="Arial" w:hAnsi="Arial"/>
                <w:sz w:val="24"/>
                <w:szCs w:val="24"/>
              </w:rPr>
              <w:t>Provide relevant programs and professional trainings that will respond to the development needs of the region;</w:t>
            </w:r>
          </w:p>
          <w:p w14:paraId="13EB1AE9" w14:textId="77777777" w:rsidR="00314C44" w:rsidRPr="002A6C95" w:rsidRDefault="00314C44" w:rsidP="00314C44">
            <w:pPr>
              <w:pStyle w:val="NoSpacing"/>
              <w:numPr>
                <w:ilvl w:val="0"/>
                <w:numId w:val="22"/>
              </w:numPr>
              <w:spacing w:line="276" w:lineRule="auto"/>
              <w:jc w:val="both"/>
              <w:rPr>
                <w:rFonts w:ascii="Arial" w:hAnsi="Arial"/>
                <w:sz w:val="24"/>
                <w:szCs w:val="24"/>
              </w:rPr>
            </w:pPr>
            <w:r w:rsidRPr="002A6C95">
              <w:rPr>
                <w:rFonts w:ascii="Arial" w:hAnsi="Arial"/>
                <w:sz w:val="24"/>
                <w:szCs w:val="24"/>
              </w:rPr>
              <w:t>Strengthen local and international collaborations and partnerships for borderless programs;</w:t>
            </w:r>
          </w:p>
          <w:p w14:paraId="3D74113F" w14:textId="77777777" w:rsidR="00314C44" w:rsidRPr="002A6C95" w:rsidRDefault="00314C44" w:rsidP="00314C44">
            <w:pPr>
              <w:pStyle w:val="NoSpacing"/>
              <w:numPr>
                <w:ilvl w:val="0"/>
                <w:numId w:val="22"/>
              </w:numPr>
              <w:spacing w:line="276" w:lineRule="auto"/>
              <w:jc w:val="both"/>
              <w:rPr>
                <w:rFonts w:ascii="Arial" w:hAnsi="Arial"/>
                <w:sz w:val="24"/>
                <w:szCs w:val="24"/>
              </w:rPr>
            </w:pPr>
            <w:r w:rsidRPr="002A6C95">
              <w:rPr>
                <w:rFonts w:ascii="Arial" w:hAnsi="Arial"/>
                <w:sz w:val="24"/>
                <w:szCs w:val="24"/>
              </w:rPr>
              <w:t>Develop a research culture among faculty and students;</w:t>
            </w:r>
          </w:p>
          <w:p w14:paraId="28C664FF" w14:textId="77777777" w:rsidR="00314C44" w:rsidRPr="002A6C95" w:rsidRDefault="00314C44" w:rsidP="00314C44">
            <w:pPr>
              <w:pStyle w:val="NoSpacing"/>
              <w:numPr>
                <w:ilvl w:val="0"/>
                <w:numId w:val="22"/>
              </w:numPr>
              <w:spacing w:line="276" w:lineRule="auto"/>
              <w:jc w:val="both"/>
              <w:rPr>
                <w:rFonts w:ascii="Arial" w:hAnsi="Arial"/>
                <w:sz w:val="24"/>
                <w:szCs w:val="24"/>
              </w:rPr>
            </w:pPr>
            <w:r w:rsidRPr="002A6C95">
              <w:rPr>
                <w:rFonts w:ascii="Arial" w:hAnsi="Arial"/>
                <w:sz w:val="24"/>
                <w:szCs w:val="24"/>
              </w:rPr>
              <w:t>Develop and promote environmentally-sound and market-driven knowledge and technologies at par with international standards;</w:t>
            </w:r>
          </w:p>
          <w:p w14:paraId="5E1D4C92" w14:textId="77777777" w:rsidR="00314C44" w:rsidRPr="002A6C95" w:rsidRDefault="00314C44" w:rsidP="00314C44">
            <w:pPr>
              <w:pStyle w:val="NoSpacing"/>
              <w:numPr>
                <w:ilvl w:val="0"/>
                <w:numId w:val="22"/>
              </w:numPr>
              <w:spacing w:line="276" w:lineRule="auto"/>
              <w:jc w:val="both"/>
              <w:rPr>
                <w:rFonts w:ascii="Arial" w:hAnsi="Arial"/>
                <w:sz w:val="24"/>
                <w:szCs w:val="24"/>
              </w:rPr>
            </w:pPr>
            <w:r w:rsidRPr="002A6C95">
              <w:rPr>
                <w:rFonts w:ascii="Arial" w:hAnsi="Arial"/>
                <w:sz w:val="24"/>
                <w:szCs w:val="24"/>
              </w:rPr>
              <w:t>Promote research-based information and technologies for sustainable development;</w:t>
            </w:r>
          </w:p>
          <w:p w14:paraId="250F7740" w14:textId="77777777" w:rsidR="00314C44" w:rsidRPr="002A6C95" w:rsidRDefault="00314C44" w:rsidP="00314C44">
            <w:pPr>
              <w:pStyle w:val="NoSpacing"/>
              <w:numPr>
                <w:ilvl w:val="0"/>
                <w:numId w:val="22"/>
              </w:numPr>
              <w:spacing w:line="276" w:lineRule="auto"/>
              <w:jc w:val="both"/>
              <w:rPr>
                <w:rFonts w:ascii="Arial" w:hAnsi="Arial"/>
                <w:sz w:val="24"/>
                <w:szCs w:val="24"/>
              </w:rPr>
            </w:pPr>
            <w:r w:rsidRPr="002A6C95">
              <w:rPr>
                <w:rFonts w:ascii="Arial" w:hAnsi="Arial"/>
                <w:sz w:val="24"/>
                <w:szCs w:val="24"/>
              </w:rPr>
              <w:t>Enhance resource generation and mobilization to sustain financial viability of the university.</w:t>
            </w:r>
          </w:p>
        </w:tc>
      </w:tr>
    </w:tbl>
    <w:p w14:paraId="0FB5914E" w14:textId="77777777" w:rsidR="00314C44" w:rsidRDefault="00314C44" w:rsidP="00314C44">
      <w:pPr>
        <w:pStyle w:val="NoSpacing"/>
        <w:spacing w:line="360" w:lineRule="auto"/>
        <w:jc w:val="both"/>
        <w:rPr>
          <w:rFonts w:ascii="Arial" w:hAnsi="Arial"/>
          <w:b/>
          <w:bCs/>
          <w:sz w:val="24"/>
          <w:szCs w:val="24"/>
        </w:rPr>
      </w:pPr>
    </w:p>
    <w:p w14:paraId="43940D97" w14:textId="77777777" w:rsidR="00314C44" w:rsidRDefault="00314C44" w:rsidP="00314C44">
      <w:pPr>
        <w:pStyle w:val="NoSpacing"/>
        <w:spacing w:line="360" w:lineRule="auto"/>
        <w:jc w:val="both"/>
        <w:rPr>
          <w:rFonts w:ascii="Arial" w:hAnsi="Arial"/>
          <w:b/>
          <w:bCs/>
          <w:sz w:val="24"/>
          <w:szCs w:val="24"/>
        </w:rPr>
      </w:pPr>
    </w:p>
    <w:p w14:paraId="21DA32CC" w14:textId="77777777" w:rsidR="00314C44" w:rsidRDefault="00314C44" w:rsidP="00314C44">
      <w:pPr>
        <w:pStyle w:val="NoSpacing"/>
        <w:spacing w:line="360" w:lineRule="auto"/>
        <w:jc w:val="both"/>
        <w:rPr>
          <w:rFonts w:ascii="Arial" w:hAnsi="Arial"/>
          <w:b/>
          <w:bCs/>
          <w:sz w:val="24"/>
          <w:szCs w:val="24"/>
        </w:rPr>
      </w:pPr>
    </w:p>
    <w:tbl>
      <w:tblPr>
        <w:tblpPr w:leftFromText="180" w:rightFromText="180" w:vertAnchor="text" w:horzAnchor="margin" w:tblpXSpec="center" w:tblpY="289"/>
        <w:tblW w:w="16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63"/>
        <w:gridCol w:w="396"/>
        <w:gridCol w:w="396"/>
        <w:gridCol w:w="396"/>
        <w:gridCol w:w="396"/>
        <w:gridCol w:w="396"/>
        <w:gridCol w:w="417"/>
        <w:gridCol w:w="405"/>
      </w:tblGrid>
      <w:tr w:rsidR="00F469A5" w:rsidRPr="00710660" w14:paraId="43F58BA5" w14:textId="77777777" w:rsidTr="00F469A5">
        <w:tc>
          <w:tcPr>
            <w:tcW w:w="13763" w:type="dxa"/>
          </w:tcPr>
          <w:p w14:paraId="4ADB86E3" w14:textId="77777777" w:rsidR="00F469A5" w:rsidRPr="00710660" w:rsidRDefault="00F469A5" w:rsidP="00F469A5">
            <w:pPr>
              <w:pStyle w:val="NoSpacing"/>
              <w:rPr>
                <w:rFonts w:ascii="Arial" w:hAnsi="Arial"/>
                <w:b/>
                <w:bCs/>
                <w:sz w:val="24"/>
                <w:szCs w:val="24"/>
              </w:rPr>
            </w:pPr>
            <w:r>
              <w:rPr>
                <w:rFonts w:ascii="Arial" w:hAnsi="Arial"/>
                <w:b/>
                <w:bCs/>
                <w:sz w:val="24"/>
                <w:szCs w:val="24"/>
              </w:rPr>
              <w:t>PROGRAM OBJECTIVES (P</w:t>
            </w:r>
            <w:r w:rsidRPr="00710660">
              <w:rPr>
                <w:rFonts w:ascii="Arial" w:hAnsi="Arial"/>
                <w:b/>
                <w:bCs/>
                <w:sz w:val="24"/>
                <w:szCs w:val="24"/>
              </w:rPr>
              <w:t>O)</w:t>
            </w:r>
          </w:p>
        </w:tc>
        <w:tc>
          <w:tcPr>
            <w:tcW w:w="2802" w:type="dxa"/>
            <w:gridSpan w:val="7"/>
          </w:tcPr>
          <w:p w14:paraId="62D296F1" w14:textId="77777777" w:rsidR="00F469A5" w:rsidRPr="00710660" w:rsidRDefault="00F469A5" w:rsidP="00F469A5">
            <w:pPr>
              <w:pStyle w:val="NoSpacing"/>
              <w:jc w:val="center"/>
              <w:rPr>
                <w:rFonts w:ascii="Arial" w:hAnsi="Arial"/>
                <w:b/>
                <w:bCs/>
                <w:sz w:val="24"/>
                <w:szCs w:val="24"/>
              </w:rPr>
            </w:pPr>
            <w:r w:rsidRPr="00710660">
              <w:rPr>
                <w:rFonts w:ascii="Arial" w:hAnsi="Arial"/>
                <w:b/>
                <w:bCs/>
                <w:sz w:val="24"/>
                <w:szCs w:val="24"/>
              </w:rPr>
              <w:t>OBJECTIVES</w:t>
            </w:r>
          </w:p>
        </w:tc>
      </w:tr>
      <w:tr w:rsidR="00F469A5" w:rsidRPr="00710660" w14:paraId="0EF83FB4" w14:textId="77777777" w:rsidTr="00F469A5">
        <w:tc>
          <w:tcPr>
            <w:tcW w:w="13763" w:type="dxa"/>
          </w:tcPr>
          <w:p w14:paraId="3DFB0897" w14:textId="77777777" w:rsidR="00F469A5" w:rsidRPr="005E0E2F" w:rsidRDefault="00F469A5" w:rsidP="00F469A5">
            <w:pPr>
              <w:pStyle w:val="NoSpacing"/>
              <w:jc w:val="both"/>
              <w:rPr>
                <w:rFonts w:ascii="Arial" w:hAnsi="Arial"/>
                <w:sz w:val="24"/>
                <w:szCs w:val="24"/>
              </w:rPr>
            </w:pPr>
            <w:r w:rsidRPr="005E0E2F">
              <w:rPr>
                <w:rFonts w:ascii="Arial" w:hAnsi="Arial"/>
                <w:sz w:val="24"/>
                <w:szCs w:val="24"/>
              </w:rPr>
              <w:t xml:space="preserve">A graduate of Bachelor of Science in </w:t>
            </w:r>
            <w:r>
              <w:rPr>
                <w:rFonts w:ascii="Arial" w:hAnsi="Arial"/>
                <w:sz w:val="24"/>
                <w:szCs w:val="24"/>
              </w:rPr>
              <w:t>Industrial Technology</w:t>
            </w:r>
            <w:r w:rsidRPr="005E0E2F">
              <w:rPr>
                <w:rFonts w:ascii="Arial" w:hAnsi="Arial"/>
                <w:sz w:val="24"/>
                <w:szCs w:val="24"/>
              </w:rPr>
              <w:t xml:space="preserve"> can: </w:t>
            </w:r>
          </w:p>
        </w:tc>
        <w:tc>
          <w:tcPr>
            <w:tcW w:w="396" w:type="dxa"/>
          </w:tcPr>
          <w:p w14:paraId="628565EA" w14:textId="77777777" w:rsidR="00F469A5" w:rsidRPr="00710660" w:rsidRDefault="00F469A5" w:rsidP="00F469A5">
            <w:pPr>
              <w:pStyle w:val="NoSpacing"/>
              <w:jc w:val="both"/>
              <w:rPr>
                <w:rFonts w:ascii="Arial" w:hAnsi="Arial"/>
                <w:sz w:val="24"/>
                <w:szCs w:val="24"/>
              </w:rPr>
            </w:pPr>
            <w:r w:rsidRPr="00710660">
              <w:rPr>
                <w:rFonts w:ascii="Arial" w:hAnsi="Arial"/>
                <w:sz w:val="24"/>
                <w:szCs w:val="24"/>
              </w:rPr>
              <w:t>a</w:t>
            </w:r>
          </w:p>
        </w:tc>
        <w:tc>
          <w:tcPr>
            <w:tcW w:w="396" w:type="dxa"/>
          </w:tcPr>
          <w:p w14:paraId="32A3B2C7" w14:textId="77777777" w:rsidR="00F469A5" w:rsidRPr="00710660" w:rsidRDefault="00F469A5" w:rsidP="00F469A5">
            <w:pPr>
              <w:pStyle w:val="NoSpacing"/>
              <w:jc w:val="both"/>
              <w:rPr>
                <w:rFonts w:ascii="Arial" w:hAnsi="Arial"/>
                <w:sz w:val="24"/>
                <w:szCs w:val="24"/>
              </w:rPr>
            </w:pPr>
            <w:r w:rsidRPr="00710660">
              <w:rPr>
                <w:rFonts w:ascii="Arial" w:hAnsi="Arial"/>
                <w:sz w:val="24"/>
                <w:szCs w:val="24"/>
              </w:rPr>
              <w:t>b</w:t>
            </w:r>
          </w:p>
        </w:tc>
        <w:tc>
          <w:tcPr>
            <w:tcW w:w="396" w:type="dxa"/>
          </w:tcPr>
          <w:p w14:paraId="4D0E3DEE" w14:textId="77777777" w:rsidR="00F469A5" w:rsidRPr="00710660" w:rsidRDefault="00F469A5" w:rsidP="00F469A5">
            <w:pPr>
              <w:pStyle w:val="NoSpacing"/>
              <w:jc w:val="both"/>
              <w:rPr>
                <w:rFonts w:ascii="Arial" w:hAnsi="Arial"/>
                <w:sz w:val="24"/>
                <w:szCs w:val="24"/>
              </w:rPr>
            </w:pPr>
            <w:r w:rsidRPr="00710660">
              <w:rPr>
                <w:rFonts w:ascii="Arial" w:hAnsi="Arial"/>
                <w:sz w:val="24"/>
                <w:szCs w:val="24"/>
              </w:rPr>
              <w:t>c</w:t>
            </w:r>
          </w:p>
        </w:tc>
        <w:tc>
          <w:tcPr>
            <w:tcW w:w="396" w:type="dxa"/>
          </w:tcPr>
          <w:p w14:paraId="366AB1CC" w14:textId="77777777" w:rsidR="00F469A5" w:rsidRPr="00710660" w:rsidRDefault="00F469A5" w:rsidP="00F469A5">
            <w:pPr>
              <w:pStyle w:val="NoSpacing"/>
              <w:jc w:val="both"/>
              <w:rPr>
                <w:rFonts w:ascii="Arial" w:hAnsi="Arial"/>
                <w:sz w:val="24"/>
                <w:szCs w:val="24"/>
              </w:rPr>
            </w:pPr>
            <w:r w:rsidRPr="00710660">
              <w:rPr>
                <w:rFonts w:ascii="Arial" w:hAnsi="Arial"/>
                <w:sz w:val="24"/>
                <w:szCs w:val="24"/>
              </w:rPr>
              <w:t>d</w:t>
            </w:r>
          </w:p>
        </w:tc>
        <w:tc>
          <w:tcPr>
            <w:tcW w:w="396" w:type="dxa"/>
          </w:tcPr>
          <w:p w14:paraId="3633ACE3" w14:textId="77777777" w:rsidR="00F469A5" w:rsidRPr="00710660" w:rsidRDefault="00F469A5" w:rsidP="00F469A5">
            <w:pPr>
              <w:pStyle w:val="NoSpacing"/>
              <w:jc w:val="both"/>
              <w:rPr>
                <w:rFonts w:ascii="Arial" w:hAnsi="Arial"/>
                <w:sz w:val="24"/>
                <w:szCs w:val="24"/>
              </w:rPr>
            </w:pPr>
            <w:r w:rsidRPr="00710660">
              <w:rPr>
                <w:rFonts w:ascii="Arial" w:hAnsi="Arial"/>
                <w:sz w:val="24"/>
                <w:szCs w:val="24"/>
              </w:rPr>
              <w:t>e</w:t>
            </w:r>
          </w:p>
        </w:tc>
        <w:tc>
          <w:tcPr>
            <w:tcW w:w="417" w:type="dxa"/>
          </w:tcPr>
          <w:p w14:paraId="777C48C5" w14:textId="77777777" w:rsidR="00F469A5" w:rsidRPr="00710660" w:rsidRDefault="00F469A5" w:rsidP="00F469A5">
            <w:pPr>
              <w:pStyle w:val="NoSpacing"/>
              <w:jc w:val="both"/>
              <w:rPr>
                <w:rFonts w:ascii="Arial" w:hAnsi="Arial"/>
                <w:sz w:val="24"/>
                <w:szCs w:val="24"/>
              </w:rPr>
            </w:pPr>
            <w:r w:rsidRPr="00710660">
              <w:rPr>
                <w:rFonts w:ascii="Arial" w:hAnsi="Arial"/>
                <w:sz w:val="24"/>
                <w:szCs w:val="24"/>
              </w:rPr>
              <w:t>f</w:t>
            </w:r>
          </w:p>
        </w:tc>
        <w:tc>
          <w:tcPr>
            <w:tcW w:w="405" w:type="dxa"/>
          </w:tcPr>
          <w:p w14:paraId="76009244" w14:textId="77777777" w:rsidR="00F469A5" w:rsidRPr="00710660" w:rsidRDefault="00F469A5" w:rsidP="00F469A5">
            <w:pPr>
              <w:pStyle w:val="NoSpacing"/>
              <w:jc w:val="both"/>
              <w:rPr>
                <w:rFonts w:ascii="Arial" w:hAnsi="Arial"/>
                <w:sz w:val="24"/>
                <w:szCs w:val="24"/>
              </w:rPr>
            </w:pPr>
            <w:r w:rsidRPr="00710660">
              <w:rPr>
                <w:rFonts w:ascii="Arial" w:hAnsi="Arial"/>
                <w:sz w:val="24"/>
                <w:szCs w:val="24"/>
              </w:rPr>
              <w:t>g</w:t>
            </w:r>
          </w:p>
        </w:tc>
      </w:tr>
      <w:tr w:rsidR="00F469A5" w:rsidRPr="00710660" w14:paraId="50E12C62" w14:textId="77777777" w:rsidTr="00F469A5">
        <w:tc>
          <w:tcPr>
            <w:tcW w:w="13763" w:type="dxa"/>
          </w:tcPr>
          <w:p w14:paraId="64B09FC0" w14:textId="77777777" w:rsidR="00F469A5" w:rsidRPr="002F66AC" w:rsidRDefault="00F469A5" w:rsidP="00F469A5">
            <w:pPr>
              <w:pStyle w:val="NoSpacing"/>
              <w:numPr>
                <w:ilvl w:val="0"/>
                <w:numId w:val="21"/>
              </w:numPr>
              <w:jc w:val="both"/>
              <w:rPr>
                <w:rFonts w:ascii="Arial" w:hAnsi="Arial"/>
                <w:sz w:val="24"/>
                <w:szCs w:val="24"/>
              </w:rPr>
            </w:pPr>
            <w:r>
              <w:rPr>
                <w:rFonts w:ascii="Arial" w:hAnsi="Arial"/>
                <w:sz w:val="24"/>
                <w:szCs w:val="24"/>
              </w:rPr>
              <w:t>assume professional, technical, managerial and leadership roles in industrial organizations with the desired competence in the fields of practiced such as Automotive, Architectural Drafting, Civil, Electrical, electronics, food and its allied discipline.</w:t>
            </w:r>
          </w:p>
        </w:tc>
        <w:tc>
          <w:tcPr>
            <w:tcW w:w="396" w:type="dxa"/>
          </w:tcPr>
          <w:p w14:paraId="66ED6DE7" w14:textId="77777777" w:rsidR="00F469A5" w:rsidRPr="00710660" w:rsidRDefault="00F469A5" w:rsidP="00F469A5">
            <w:pPr>
              <w:pStyle w:val="NoSpacing"/>
              <w:jc w:val="both"/>
              <w:rPr>
                <w:rFonts w:ascii="Arial" w:hAnsi="Arial"/>
                <w:b/>
                <w:bCs/>
                <w:sz w:val="24"/>
                <w:szCs w:val="24"/>
              </w:rPr>
            </w:pPr>
            <w:r w:rsidRPr="00D0587D">
              <w:rPr>
                <w:rFonts w:ascii="Arial" w:hAnsi="Arial"/>
                <w:b/>
                <w:bCs/>
                <w:noProof/>
                <w:sz w:val="24"/>
                <w:szCs w:val="24"/>
                <w:lang w:eastAsia="en-PH"/>
              </w:rPr>
              <w:drawing>
                <wp:inline distT="0" distB="0" distL="0" distR="0" wp14:anchorId="29AD2742" wp14:editId="72C7C825">
                  <wp:extent cx="114922" cy="106878"/>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14:paraId="3D9E1900" w14:textId="77777777" w:rsidR="00F469A5" w:rsidRPr="00710660" w:rsidRDefault="00F469A5" w:rsidP="00F469A5">
            <w:pPr>
              <w:pStyle w:val="NoSpacing"/>
              <w:jc w:val="both"/>
              <w:rPr>
                <w:rFonts w:ascii="Arial" w:hAnsi="Arial"/>
                <w:b/>
                <w:bCs/>
                <w:sz w:val="24"/>
                <w:szCs w:val="24"/>
              </w:rPr>
            </w:pPr>
            <w:r w:rsidRPr="00D0587D">
              <w:rPr>
                <w:rFonts w:ascii="Arial" w:hAnsi="Arial"/>
                <w:b/>
                <w:bCs/>
                <w:noProof/>
                <w:sz w:val="24"/>
                <w:szCs w:val="24"/>
                <w:lang w:eastAsia="en-PH"/>
              </w:rPr>
              <w:drawing>
                <wp:inline distT="0" distB="0" distL="0" distR="0" wp14:anchorId="755623FB" wp14:editId="04AF4DCC">
                  <wp:extent cx="114922" cy="1068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14:paraId="7531E5EB" w14:textId="77777777" w:rsidR="00F469A5" w:rsidRPr="00710660" w:rsidRDefault="00F469A5" w:rsidP="00F469A5">
            <w:pPr>
              <w:pStyle w:val="NoSpacing"/>
              <w:jc w:val="both"/>
              <w:rPr>
                <w:rFonts w:ascii="Arial" w:hAnsi="Arial"/>
                <w:b/>
                <w:bCs/>
                <w:sz w:val="24"/>
                <w:szCs w:val="24"/>
              </w:rPr>
            </w:pPr>
          </w:p>
        </w:tc>
        <w:tc>
          <w:tcPr>
            <w:tcW w:w="396" w:type="dxa"/>
          </w:tcPr>
          <w:p w14:paraId="164E6F2C" w14:textId="77777777" w:rsidR="00F469A5" w:rsidRPr="00710660" w:rsidRDefault="00F469A5" w:rsidP="00F469A5">
            <w:pPr>
              <w:pStyle w:val="NoSpacing"/>
              <w:jc w:val="both"/>
              <w:rPr>
                <w:rFonts w:ascii="Arial" w:hAnsi="Arial"/>
                <w:b/>
                <w:bCs/>
                <w:sz w:val="24"/>
                <w:szCs w:val="24"/>
              </w:rPr>
            </w:pPr>
          </w:p>
        </w:tc>
        <w:tc>
          <w:tcPr>
            <w:tcW w:w="396" w:type="dxa"/>
          </w:tcPr>
          <w:p w14:paraId="5A0B95C4" w14:textId="77777777" w:rsidR="00F469A5" w:rsidRPr="00F5073A" w:rsidRDefault="00F469A5" w:rsidP="00F469A5">
            <w:pPr>
              <w:pStyle w:val="NoSpacing"/>
              <w:jc w:val="both"/>
              <w:rPr>
                <w:rFonts w:ascii="Arial" w:hAnsi="Arial"/>
                <w:b/>
                <w:bCs/>
                <w:noProof/>
                <w:sz w:val="24"/>
                <w:szCs w:val="24"/>
                <w:lang w:eastAsia="en-PH"/>
              </w:rPr>
            </w:pPr>
          </w:p>
        </w:tc>
        <w:tc>
          <w:tcPr>
            <w:tcW w:w="417" w:type="dxa"/>
          </w:tcPr>
          <w:p w14:paraId="097D758B" w14:textId="77777777" w:rsidR="00F469A5" w:rsidRPr="00F5073A" w:rsidRDefault="00F469A5" w:rsidP="00F469A5">
            <w:pPr>
              <w:pStyle w:val="NoSpacing"/>
              <w:jc w:val="both"/>
              <w:rPr>
                <w:rFonts w:ascii="Arial" w:hAnsi="Arial"/>
                <w:b/>
                <w:bCs/>
                <w:noProof/>
                <w:sz w:val="24"/>
                <w:szCs w:val="24"/>
                <w:lang w:eastAsia="en-PH"/>
              </w:rPr>
            </w:pPr>
          </w:p>
        </w:tc>
        <w:tc>
          <w:tcPr>
            <w:tcW w:w="405" w:type="dxa"/>
          </w:tcPr>
          <w:p w14:paraId="2D131A35" w14:textId="77777777" w:rsidR="00F469A5" w:rsidRPr="00F5073A" w:rsidRDefault="00F469A5" w:rsidP="00F469A5">
            <w:pPr>
              <w:pStyle w:val="NoSpacing"/>
              <w:jc w:val="both"/>
              <w:rPr>
                <w:rFonts w:ascii="Arial" w:hAnsi="Arial"/>
                <w:b/>
                <w:bCs/>
                <w:noProof/>
                <w:sz w:val="24"/>
                <w:szCs w:val="24"/>
                <w:lang w:eastAsia="en-PH"/>
              </w:rPr>
            </w:pPr>
          </w:p>
        </w:tc>
      </w:tr>
      <w:tr w:rsidR="00F469A5" w:rsidRPr="00710660" w14:paraId="793C9BA7" w14:textId="77777777" w:rsidTr="00F469A5">
        <w:tc>
          <w:tcPr>
            <w:tcW w:w="13763" w:type="dxa"/>
          </w:tcPr>
          <w:p w14:paraId="6970903A" w14:textId="77777777" w:rsidR="00F469A5" w:rsidRPr="002F66AC" w:rsidRDefault="00F469A5" w:rsidP="00F469A5">
            <w:pPr>
              <w:pStyle w:val="NoSpacing"/>
              <w:numPr>
                <w:ilvl w:val="0"/>
                <w:numId w:val="21"/>
              </w:numPr>
              <w:jc w:val="both"/>
              <w:rPr>
                <w:rFonts w:ascii="Arial" w:hAnsi="Arial"/>
                <w:sz w:val="24"/>
                <w:szCs w:val="24"/>
              </w:rPr>
            </w:pPr>
            <w:r>
              <w:rPr>
                <w:rFonts w:ascii="Arial" w:hAnsi="Arial"/>
                <w:sz w:val="24"/>
                <w:szCs w:val="24"/>
              </w:rPr>
              <w:t>innovate explicit and modern technologies in the advancement of economy, society, technology and environmental sustainability.</w:t>
            </w:r>
          </w:p>
        </w:tc>
        <w:tc>
          <w:tcPr>
            <w:tcW w:w="396" w:type="dxa"/>
          </w:tcPr>
          <w:p w14:paraId="1E59FF1A" w14:textId="77777777" w:rsidR="00F469A5" w:rsidRPr="00710660" w:rsidRDefault="00F469A5" w:rsidP="00F469A5">
            <w:pPr>
              <w:pStyle w:val="NoSpacing"/>
              <w:jc w:val="both"/>
              <w:rPr>
                <w:rFonts w:ascii="Arial" w:hAnsi="Arial"/>
                <w:b/>
                <w:bCs/>
                <w:sz w:val="24"/>
                <w:szCs w:val="24"/>
              </w:rPr>
            </w:pPr>
            <w:r w:rsidRPr="00D0587D">
              <w:rPr>
                <w:rFonts w:ascii="Arial" w:hAnsi="Arial"/>
                <w:b/>
                <w:bCs/>
                <w:noProof/>
                <w:sz w:val="24"/>
                <w:szCs w:val="24"/>
                <w:lang w:eastAsia="en-PH"/>
              </w:rPr>
              <w:drawing>
                <wp:inline distT="0" distB="0" distL="0" distR="0" wp14:anchorId="54483717" wp14:editId="71765F18">
                  <wp:extent cx="114922" cy="106878"/>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14:paraId="7D9C4FD9" w14:textId="77777777" w:rsidR="00F469A5" w:rsidRPr="00710660" w:rsidRDefault="00F469A5" w:rsidP="00F469A5">
            <w:pPr>
              <w:pStyle w:val="NoSpacing"/>
              <w:jc w:val="both"/>
              <w:rPr>
                <w:rFonts w:ascii="Arial" w:hAnsi="Arial"/>
                <w:b/>
                <w:bCs/>
                <w:sz w:val="24"/>
                <w:szCs w:val="24"/>
              </w:rPr>
            </w:pPr>
            <w:r w:rsidRPr="00D0587D">
              <w:rPr>
                <w:rFonts w:ascii="Arial" w:hAnsi="Arial"/>
                <w:b/>
                <w:bCs/>
                <w:noProof/>
                <w:sz w:val="24"/>
                <w:szCs w:val="24"/>
                <w:lang w:eastAsia="en-PH"/>
              </w:rPr>
              <w:drawing>
                <wp:inline distT="0" distB="0" distL="0" distR="0" wp14:anchorId="652B1194" wp14:editId="404E5054">
                  <wp:extent cx="114922" cy="106878"/>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14:paraId="70B03C01" w14:textId="77777777" w:rsidR="00F469A5" w:rsidRPr="00710660" w:rsidRDefault="00F469A5" w:rsidP="00F469A5">
            <w:pPr>
              <w:pStyle w:val="NoSpacing"/>
              <w:jc w:val="both"/>
              <w:rPr>
                <w:rFonts w:ascii="Arial" w:hAnsi="Arial"/>
                <w:b/>
                <w:bCs/>
                <w:sz w:val="24"/>
                <w:szCs w:val="24"/>
              </w:rPr>
            </w:pPr>
            <w:r w:rsidRPr="00D0587D">
              <w:rPr>
                <w:rFonts w:ascii="Arial" w:hAnsi="Arial"/>
                <w:b/>
                <w:bCs/>
                <w:noProof/>
                <w:sz w:val="24"/>
                <w:szCs w:val="24"/>
                <w:lang w:eastAsia="en-PH"/>
              </w:rPr>
              <w:drawing>
                <wp:inline distT="0" distB="0" distL="0" distR="0" wp14:anchorId="176C8022" wp14:editId="387C551F">
                  <wp:extent cx="114922" cy="106878"/>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14:paraId="33FADC17" w14:textId="77777777" w:rsidR="00F469A5" w:rsidRPr="00710660" w:rsidRDefault="00F469A5" w:rsidP="00F469A5">
            <w:pPr>
              <w:pStyle w:val="NoSpacing"/>
              <w:jc w:val="both"/>
              <w:rPr>
                <w:rFonts w:ascii="Arial" w:hAnsi="Arial"/>
                <w:b/>
                <w:bCs/>
                <w:sz w:val="24"/>
                <w:szCs w:val="24"/>
              </w:rPr>
            </w:pPr>
          </w:p>
        </w:tc>
        <w:tc>
          <w:tcPr>
            <w:tcW w:w="396" w:type="dxa"/>
          </w:tcPr>
          <w:p w14:paraId="39DA1D39" w14:textId="77777777" w:rsidR="00F469A5" w:rsidRPr="00F5073A" w:rsidRDefault="00F469A5" w:rsidP="00F469A5">
            <w:pPr>
              <w:pStyle w:val="NoSpacing"/>
              <w:jc w:val="both"/>
              <w:rPr>
                <w:rFonts w:ascii="Arial" w:hAnsi="Arial"/>
                <w:b/>
                <w:bCs/>
                <w:noProof/>
                <w:sz w:val="24"/>
                <w:szCs w:val="24"/>
                <w:lang w:eastAsia="en-PH"/>
              </w:rPr>
            </w:pPr>
            <w:r w:rsidRPr="00D0587D">
              <w:rPr>
                <w:rFonts w:ascii="Arial" w:hAnsi="Arial"/>
                <w:b/>
                <w:bCs/>
                <w:noProof/>
                <w:sz w:val="24"/>
                <w:szCs w:val="24"/>
                <w:lang w:eastAsia="en-PH"/>
              </w:rPr>
              <w:drawing>
                <wp:inline distT="0" distB="0" distL="0" distR="0" wp14:anchorId="14DA45A7" wp14:editId="14AEE4C6">
                  <wp:extent cx="114922" cy="106878"/>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417" w:type="dxa"/>
          </w:tcPr>
          <w:p w14:paraId="7F9FD664" w14:textId="77777777" w:rsidR="00F469A5" w:rsidRPr="00F5073A" w:rsidRDefault="00F469A5" w:rsidP="00F469A5">
            <w:pPr>
              <w:pStyle w:val="NoSpacing"/>
              <w:jc w:val="both"/>
              <w:rPr>
                <w:rFonts w:ascii="Arial" w:hAnsi="Arial"/>
                <w:b/>
                <w:bCs/>
                <w:noProof/>
                <w:sz w:val="24"/>
                <w:szCs w:val="24"/>
                <w:lang w:eastAsia="en-PH"/>
              </w:rPr>
            </w:pPr>
            <w:r w:rsidRPr="00D0587D">
              <w:rPr>
                <w:rFonts w:ascii="Arial" w:hAnsi="Arial"/>
                <w:b/>
                <w:bCs/>
                <w:noProof/>
                <w:sz w:val="24"/>
                <w:szCs w:val="24"/>
                <w:lang w:eastAsia="en-PH"/>
              </w:rPr>
              <w:drawing>
                <wp:inline distT="0" distB="0" distL="0" distR="0" wp14:anchorId="148B2FE3" wp14:editId="3AB8D488">
                  <wp:extent cx="114922" cy="106878"/>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405" w:type="dxa"/>
          </w:tcPr>
          <w:p w14:paraId="31F0AD7E" w14:textId="77777777" w:rsidR="00F469A5" w:rsidRPr="00F5073A" w:rsidRDefault="00F469A5" w:rsidP="00F469A5">
            <w:pPr>
              <w:pStyle w:val="NoSpacing"/>
              <w:jc w:val="both"/>
              <w:rPr>
                <w:rFonts w:ascii="Arial" w:hAnsi="Arial"/>
                <w:b/>
                <w:bCs/>
                <w:noProof/>
                <w:sz w:val="24"/>
                <w:szCs w:val="24"/>
                <w:lang w:eastAsia="en-PH"/>
              </w:rPr>
            </w:pPr>
            <w:r w:rsidRPr="00D0587D">
              <w:rPr>
                <w:rFonts w:ascii="Arial" w:hAnsi="Arial"/>
                <w:b/>
                <w:bCs/>
                <w:noProof/>
                <w:sz w:val="24"/>
                <w:szCs w:val="24"/>
                <w:lang w:eastAsia="en-PH"/>
              </w:rPr>
              <w:drawing>
                <wp:inline distT="0" distB="0" distL="0" distR="0" wp14:anchorId="5FBE40AB" wp14:editId="20C3C31B">
                  <wp:extent cx="114922" cy="106878"/>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F469A5" w:rsidRPr="00710660" w14:paraId="51243206" w14:textId="77777777" w:rsidTr="00F469A5">
        <w:tc>
          <w:tcPr>
            <w:tcW w:w="13763" w:type="dxa"/>
          </w:tcPr>
          <w:p w14:paraId="252C508D" w14:textId="77777777" w:rsidR="00F469A5" w:rsidRPr="002F66AC" w:rsidRDefault="00F469A5" w:rsidP="00F469A5">
            <w:pPr>
              <w:pStyle w:val="NoSpacing"/>
              <w:numPr>
                <w:ilvl w:val="0"/>
                <w:numId w:val="21"/>
              </w:numPr>
              <w:jc w:val="both"/>
              <w:rPr>
                <w:rFonts w:ascii="Arial" w:hAnsi="Arial"/>
                <w:sz w:val="24"/>
                <w:szCs w:val="24"/>
              </w:rPr>
            </w:pPr>
            <w:r>
              <w:rPr>
                <w:rFonts w:ascii="Arial" w:hAnsi="Arial"/>
                <w:sz w:val="24"/>
                <w:szCs w:val="24"/>
              </w:rPr>
              <w:t>generate research-based information and technologies at par from international standards; and</w:t>
            </w:r>
          </w:p>
        </w:tc>
        <w:tc>
          <w:tcPr>
            <w:tcW w:w="396" w:type="dxa"/>
          </w:tcPr>
          <w:p w14:paraId="301B06DE" w14:textId="77777777" w:rsidR="00F469A5" w:rsidRPr="00710660" w:rsidRDefault="00F469A5" w:rsidP="00F469A5">
            <w:pPr>
              <w:pStyle w:val="NoSpacing"/>
              <w:jc w:val="both"/>
              <w:rPr>
                <w:rFonts w:ascii="Arial" w:hAnsi="Arial"/>
                <w:b/>
                <w:bCs/>
                <w:sz w:val="24"/>
                <w:szCs w:val="24"/>
              </w:rPr>
            </w:pPr>
            <w:r w:rsidRPr="00D0587D">
              <w:rPr>
                <w:rFonts w:ascii="Arial" w:hAnsi="Arial"/>
                <w:b/>
                <w:bCs/>
                <w:noProof/>
                <w:sz w:val="24"/>
                <w:szCs w:val="24"/>
                <w:lang w:eastAsia="en-PH"/>
              </w:rPr>
              <w:drawing>
                <wp:inline distT="0" distB="0" distL="0" distR="0" wp14:anchorId="11209444" wp14:editId="29E4A3AF">
                  <wp:extent cx="114922" cy="106878"/>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14:paraId="17E33DBB" w14:textId="77777777" w:rsidR="00F469A5" w:rsidRPr="00710660" w:rsidRDefault="00F469A5" w:rsidP="00F469A5">
            <w:pPr>
              <w:pStyle w:val="NoSpacing"/>
              <w:jc w:val="both"/>
              <w:rPr>
                <w:rFonts w:ascii="Arial" w:hAnsi="Arial"/>
                <w:b/>
                <w:bCs/>
                <w:sz w:val="24"/>
                <w:szCs w:val="24"/>
              </w:rPr>
            </w:pPr>
            <w:r w:rsidRPr="00D0587D">
              <w:rPr>
                <w:rFonts w:ascii="Arial" w:hAnsi="Arial"/>
                <w:b/>
                <w:bCs/>
                <w:noProof/>
                <w:sz w:val="24"/>
                <w:szCs w:val="24"/>
                <w:lang w:eastAsia="en-PH"/>
              </w:rPr>
              <w:drawing>
                <wp:inline distT="0" distB="0" distL="0" distR="0" wp14:anchorId="43684624" wp14:editId="1257BD8E">
                  <wp:extent cx="114922" cy="106878"/>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14:paraId="03C3E290" w14:textId="77777777" w:rsidR="00F469A5" w:rsidRPr="00710660" w:rsidRDefault="00F469A5" w:rsidP="00F469A5">
            <w:pPr>
              <w:pStyle w:val="NoSpacing"/>
              <w:jc w:val="both"/>
              <w:rPr>
                <w:rFonts w:ascii="Arial" w:hAnsi="Arial"/>
                <w:b/>
                <w:bCs/>
                <w:sz w:val="24"/>
                <w:szCs w:val="24"/>
              </w:rPr>
            </w:pPr>
            <w:r w:rsidRPr="00D0587D">
              <w:rPr>
                <w:rFonts w:ascii="Arial" w:hAnsi="Arial"/>
                <w:b/>
                <w:bCs/>
                <w:noProof/>
                <w:sz w:val="24"/>
                <w:szCs w:val="24"/>
                <w:lang w:eastAsia="en-PH"/>
              </w:rPr>
              <w:drawing>
                <wp:inline distT="0" distB="0" distL="0" distR="0" wp14:anchorId="4B0FA855" wp14:editId="32B9A41D">
                  <wp:extent cx="114922" cy="106878"/>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14:paraId="0CD76790" w14:textId="77777777" w:rsidR="00F469A5" w:rsidRPr="00710660" w:rsidRDefault="00F469A5" w:rsidP="00F469A5">
            <w:pPr>
              <w:pStyle w:val="NoSpacing"/>
              <w:jc w:val="both"/>
              <w:rPr>
                <w:rFonts w:ascii="Arial" w:hAnsi="Arial"/>
                <w:b/>
                <w:bCs/>
                <w:sz w:val="24"/>
                <w:szCs w:val="24"/>
              </w:rPr>
            </w:pPr>
            <w:r w:rsidRPr="00D0587D">
              <w:rPr>
                <w:rFonts w:ascii="Arial" w:hAnsi="Arial"/>
                <w:b/>
                <w:bCs/>
                <w:noProof/>
                <w:sz w:val="24"/>
                <w:szCs w:val="24"/>
                <w:lang w:eastAsia="en-PH"/>
              </w:rPr>
              <w:drawing>
                <wp:inline distT="0" distB="0" distL="0" distR="0" wp14:anchorId="16D9C135" wp14:editId="3AD5CB79">
                  <wp:extent cx="114922" cy="106878"/>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14:paraId="3EACAA19" w14:textId="77777777" w:rsidR="00F469A5" w:rsidRPr="00F5073A" w:rsidRDefault="00F469A5" w:rsidP="00F469A5">
            <w:pPr>
              <w:pStyle w:val="NoSpacing"/>
              <w:jc w:val="both"/>
              <w:rPr>
                <w:rFonts w:ascii="Arial" w:hAnsi="Arial"/>
                <w:b/>
                <w:bCs/>
                <w:noProof/>
                <w:sz w:val="24"/>
                <w:szCs w:val="24"/>
                <w:lang w:eastAsia="en-PH"/>
              </w:rPr>
            </w:pPr>
            <w:r w:rsidRPr="00D0587D">
              <w:rPr>
                <w:rFonts w:ascii="Arial" w:hAnsi="Arial"/>
                <w:b/>
                <w:bCs/>
                <w:noProof/>
                <w:sz w:val="24"/>
                <w:szCs w:val="24"/>
                <w:lang w:eastAsia="en-PH"/>
              </w:rPr>
              <w:drawing>
                <wp:inline distT="0" distB="0" distL="0" distR="0" wp14:anchorId="36EBA3CB" wp14:editId="08F77D7D">
                  <wp:extent cx="114922" cy="106878"/>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417" w:type="dxa"/>
          </w:tcPr>
          <w:p w14:paraId="01065010" w14:textId="77777777" w:rsidR="00F469A5" w:rsidRPr="00F5073A" w:rsidRDefault="00F469A5" w:rsidP="00F469A5">
            <w:pPr>
              <w:pStyle w:val="NoSpacing"/>
              <w:jc w:val="both"/>
              <w:rPr>
                <w:rFonts w:ascii="Arial" w:hAnsi="Arial"/>
                <w:b/>
                <w:bCs/>
                <w:noProof/>
                <w:sz w:val="24"/>
                <w:szCs w:val="24"/>
                <w:lang w:eastAsia="en-PH"/>
              </w:rPr>
            </w:pPr>
            <w:r w:rsidRPr="00D0587D">
              <w:rPr>
                <w:rFonts w:ascii="Arial" w:hAnsi="Arial"/>
                <w:b/>
                <w:bCs/>
                <w:noProof/>
                <w:sz w:val="24"/>
                <w:szCs w:val="24"/>
                <w:lang w:eastAsia="en-PH"/>
              </w:rPr>
              <w:drawing>
                <wp:inline distT="0" distB="0" distL="0" distR="0" wp14:anchorId="1995D69D" wp14:editId="24571356">
                  <wp:extent cx="114922" cy="106878"/>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405" w:type="dxa"/>
          </w:tcPr>
          <w:p w14:paraId="6A3A1428" w14:textId="77777777" w:rsidR="00F469A5" w:rsidRPr="00F5073A" w:rsidRDefault="00F469A5" w:rsidP="00F469A5">
            <w:pPr>
              <w:pStyle w:val="NoSpacing"/>
              <w:jc w:val="both"/>
              <w:rPr>
                <w:rFonts w:ascii="Arial" w:hAnsi="Arial"/>
                <w:b/>
                <w:bCs/>
                <w:noProof/>
                <w:sz w:val="24"/>
                <w:szCs w:val="24"/>
                <w:lang w:eastAsia="en-PH"/>
              </w:rPr>
            </w:pPr>
          </w:p>
        </w:tc>
      </w:tr>
      <w:tr w:rsidR="00F469A5" w:rsidRPr="00710660" w14:paraId="6CF5D3E1" w14:textId="77777777" w:rsidTr="00F469A5">
        <w:tc>
          <w:tcPr>
            <w:tcW w:w="13763" w:type="dxa"/>
          </w:tcPr>
          <w:p w14:paraId="74A00045" w14:textId="77777777" w:rsidR="00F469A5" w:rsidRPr="002F66AC" w:rsidRDefault="00F469A5" w:rsidP="00F469A5">
            <w:pPr>
              <w:pStyle w:val="NoSpacing"/>
              <w:numPr>
                <w:ilvl w:val="0"/>
                <w:numId w:val="21"/>
              </w:numPr>
              <w:jc w:val="both"/>
              <w:rPr>
                <w:rFonts w:ascii="Arial" w:hAnsi="Arial"/>
                <w:sz w:val="24"/>
                <w:szCs w:val="24"/>
              </w:rPr>
            </w:pPr>
            <w:r>
              <w:rPr>
                <w:rFonts w:ascii="Arial" w:hAnsi="Arial"/>
                <w:sz w:val="24"/>
                <w:szCs w:val="24"/>
              </w:rPr>
              <w:t>promote and transfer knowledge and technologies for effective and efficient school-industry partnership.</w:t>
            </w:r>
          </w:p>
        </w:tc>
        <w:tc>
          <w:tcPr>
            <w:tcW w:w="396" w:type="dxa"/>
          </w:tcPr>
          <w:p w14:paraId="39374D14" w14:textId="77777777" w:rsidR="00F469A5" w:rsidRPr="00710660" w:rsidRDefault="00F469A5" w:rsidP="00F469A5">
            <w:pPr>
              <w:pStyle w:val="NoSpacing"/>
              <w:jc w:val="both"/>
              <w:rPr>
                <w:rFonts w:ascii="Arial" w:hAnsi="Arial"/>
                <w:b/>
                <w:bCs/>
                <w:sz w:val="24"/>
                <w:szCs w:val="24"/>
              </w:rPr>
            </w:pPr>
            <w:r w:rsidRPr="00D0587D">
              <w:rPr>
                <w:rFonts w:ascii="Arial" w:hAnsi="Arial"/>
                <w:b/>
                <w:bCs/>
                <w:noProof/>
                <w:sz w:val="24"/>
                <w:szCs w:val="24"/>
                <w:lang w:eastAsia="en-PH"/>
              </w:rPr>
              <w:drawing>
                <wp:inline distT="0" distB="0" distL="0" distR="0" wp14:anchorId="3B8D9CF7" wp14:editId="42CB7796">
                  <wp:extent cx="114922" cy="106878"/>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14:paraId="1994D567" w14:textId="77777777" w:rsidR="00F469A5" w:rsidRPr="00710660" w:rsidRDefault="00F469A5" w:rsidP="00F469A5">
            <w:pPr>
              <w:pStyle w:val="NoSpacing"/>
              <w:jc w:val="both"/>
              <w:rPr>
                <w:rFonts w:ascii="Arial" w:hAnsi="Arial"/>
                <w:b/>
                <w:bCs/>
                <w:sz w:val="24"/>
                <w:szCs w:val="24"/>
              </w:rPr>
            </w:pPr>
            <w:r w:rsidRPr="00D0587D">
              <w:rPr>
                <w:rFonts w:ascii="Arial" w:hAnsi="Arial"/>
                <w:b/>
                <w:bCs/>
                <w:noProof/>
                <w:sz w:val="24"/>
                <w:szCs w:val="24"/>
                <w:lang w:eastAsia="en-PH"/>
              </w:rPr>
              <w:drawing>
                <wp:inline distT="0" distB="0" distL="0" distR="0" wp14:anchorId="12B796C1" wp14:editId="281F14C0">
                  <wp:extent cx="114922" cy="106878"/>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14:paraId="7DCBA1C9" w14:textId="77777777" w:rsidR="00F469A5" w:rsidRPr="00710660" w:rsidRDefault="00F469A5" w:rsidP="00F469A5">
            <w:pPr>
              <w:pStyle w:val="NoSpacing"/>
              <w:jc w:val="both"/>
              <w:rPr>
                <w:rFonts w:ascii="Arial" w:hAnsi="Arial"/>
                <w:b/>
                <w:bCs/>
                <w:sz w:val="24"/>
                <w:szCs w:val="24"/>
              </w:rPr>
            </w:pPr>
            <w:r w:rsidRPr="00D0587D">
              <w:rPr>
                <w:rFonts w:ascii="Arial" w:hAnsi="Arial"/>
                <w:b/>
                <w:bCs/>
                <w:noProof/>
                <w:sz w:val="24"/>
                <w:szCs w:val="24"/>
                <w:lang w:eastAsia="en-PH"/>
              </w:rPr>
              <w:drawing>
                <wp:inline distT="0" distB="0" distL="0" distR="0" wp14:anchorId="4B6BCACA" wp14:editId="014F7457">
                  <wp:extent cx="114922" cy="106878"/>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14:paraId="080AA644" w14:textId="77777777" w:rsidR="00F469A5" w:rsidRPr="00710660" w:rsidRDefault="00F469A5" w:rsidP="00F469A5">
            <w:pPr>
              <w:pStyle w:val="NoSpacing"/>
              <w:jc w:val="both"/>
              <w:rPr>
                <w:rFonts w:ascii="Arial" w:hAnsi="Arial"/>
                <w:b/>
                <w:bCs/>
                <w:sz w:val="24"/>
                <w:szCs w:val="24"/>
              </w:rPr>
            </w:pPr>
          </w:p>
        </w:tc>
        <w:tc>
          <w:tcPr>
            <w:tcW w:w="396" w:type="dxa"/>
          </w:tcPr>
          <w:p w14:paraId="1B993720" w14:textId="77777777" w:rsidR="00F469A5" w:rsidRPr="00F5073A" w:rsidRDefault="00F469A5" w:rsidP="00F469A5">
            <w:pPr>
              <w:pStyle w:val="NoSpacing"/>
              <w:jc w:val="both"/>
              <w:rPr>
                <w:rFonts w:ascii="Arial" w:hAnsi="Arial"/>
                <w:b/>
                <w:bCs/>
                <w:noProof/>
                <w:sz w:val="24"/>
                <w:szCs w:val="24"/>
                <w:lang w:eastAsia="en-PH"/>
              </w:rPr>
            </w:pPr>
            <w:r w:rsidRPr="00D0587D">
              <w:rPr>
                <w:rFonts w:ascii="Arial" w:hAnsi="Arial"/>
                <w:b/>
                <w:bCs/>
                <w:noProof/>
                <w:sz w:val="24"/>
                <w:szCs w:val="24"/>
                <w:lang w:eastAsia="en-PH"/>
              </w:rPr>
              <w:drawing>
                <wp:inline distT="0" distB="0" distL="0" distR="0" wp14:anchorId="602ECF9F" wp14:editId="7EDFF26E">
                  <wp:extent cx="114922" cy="106878"/>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417" w:type="dxa"/>
          </w:tcPr>
          <w:p w14:paraId="5FE497D8" w14:textId="77777777" w:rsidR="00F469A5" w:rsidRPr="00F5073A" w:rsidRDefault="00F469A5" w:rsidP="00F469A5">
            <w:pPr>
              <w:pStyle w:val="NoSpacing"/>
              <w:jc w:val="both"/>
              <w:rPr>
                <w:rFonts w:ascii="Arial" w:hAnsi="Arial"/>
                <w:b/>
                <w:bCs/>
                <w:noProof/>
                <w:sz w:val="24"/>
                <w:szCs w:val="24"/>
                <w:lang w:eastAsia="en-PH"/>
              </w:rPr>
            </w:pPr>
            <w:r w:rsidRPr="00D0587D">
              <w:rPr>
                <w:rFonts w:ascii="Arial" w:hAnsi="Arial"/>
                <w:b/>
                <w:bCs/>
                <w:noProof/>
                <w:sz w:val="24"/>
                <w:szCs w:val="24"/>
                <w:lang w:eastAsia="en-PH"/>
              </w:rPr>
              <w:drawing>
                <wp:inline distT="0" distB="0" distL="0" distR="0" wp14:anchorId="7064724D" wp14:editId="5881D60D">
                  <wp:extent cx="114922" cy="106878"/>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405" w:type="dxa"/>
          </w:tcPr>
          <w:p w14:paraId="5FA235C6" w14:textId="77777777" w:rsidR="00F469A5" w:rsidRPr="00F5073A" w:rsidRDefault="00F469A5" w:rsidP="00F469A5">
            <w:pPr>
              <w:pStyle w:val="NoSpacing"/>
              <w:jc w:val="both"/>
              <w:rPr>
                <w:rFonts w:ascii="Arial" w:hAnsi="Arial"/>
                <w:b/>
                <w:bCs/>
                <w:noProof/>
                <w:sz w:val="24"/>
                <w:szCs w:val="24"/>
                <w:lang w:eastAsia="en-PH"/>
              </w:rPr>
            </w:pPr>
            <w:r w:rsidRPr="00D0587D">
              <w:rPr>
                <w:rFonts w:ascii="Arial" w:hAnsi="Arial"/>
                <w:b/>
                <w:bCs/>
                <w:noProof/>
                <w:sz w:val="24"/>
                <w:szCs w:val="24"/>
                <w:lang w:eastAsia="en-PH"/>
              </w:rPr>
              <w:drawing>
                <wp:inline distT="0" distB="0" distL="0" distR="0" wp14:anchorId="07FDA816" wp14:editId="29261508">
                  <wp:extent cx="114922" cy="106878"/>
                  <wp:effectExtent l="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bl>
    <w:p w14:paraId="2DCE4E9C" w14:textId="77777777" w:rsidR="00314C44" w:rsidRDefault="00314C44" w:rsidP="00314C44">
      <w:pPr>
        <w:pStyle w:val="NoSpacing"/>
        <w:spacing w:line="360" w:lineRule="auto"/>
        <w:jc w:val="both"/>
        <w:rPr>
          <w:rFonts w:ascii="Arial" w:hAnsi="Arial"/>
          <w:b/>
          <w:bCs/>
          <w:sz w:val="24"/>
          <w:szCs w:val="24"/>
        </w:rPr>
      </w:pPr>
    </w:p>
    <w:p w14:paraId="5EAA717D" w14:textId="77777777" w:rsidR="00314C44" w:rsidRDefault="00314C44" w:rsidP="00314C44">
      <w:pPr>
        <w:pStyle w:val="NoSpacing"/>
        <w:jc w:val="both"/>
        <w:rPr>
          <w:rFonts w:ascii="Arial" w:hAnsi="Arial"/>
          <w:b/>
          <w:sz w:val="24"/>
        </w:rPr>
      </w:pPr>
    </w:p>
    <w:p w14:paraId="4BD0B8CD" w14:textId="77777777" w:rsidR="00052B9B" w:rsidRDefault="00052B9B" w:rsidP="00314C44">
      <w:pPr>
        <w:pStyle w:val="NoSpacing"/>
        <w:jc w:val="both"/>
        <w:rPr>
          <w:rFonts w:ascii="Arial" w:hAnsi="Arial"/>
          <w:b/>
          <w:sz w:val="24"/>
        </w:rPr>
      </w:pPr>
    </w:p>
    <w:p w14:paraId="214E7BFF" w14:textId="77777777" w:rsidR="00883970" w:rsidRDefault="00883970">
      <w:pPr>
        <w:rPr>
          <w:rFonts w:ascii="Arial" w:eastAsia="Calibri" w:hAnsi="Arial" w:cs="Arial"/>
          <w:b/>
          <w:sz w:val="24"/>
          <w:lang w:val="en-PH"/>
        </w:rPr>
      </w:pPr>
      <w:r>
        <w:rPr>
          <w:rFonts w:ascii="Arial" w:hAnsi="Arial"/>
          <w:b/>
          <w:sz w:val="24"/>
        </w:rPr>
        <w:br w:type="page"/>
      </w:r>
    </w:p>
    <w:p w14:paraId="5AF7B236" w14:textId="77777777" w:rsidR="00314C44" w:rsidRPr="0098713C" w:rsidRDefault="00314C44" w:rsidP="00314C44">
      <w:pPr>
        <w:pStyle w:val="NoSpacing"/>
        <w:jc w:val="both"/>
        <w:rPr>
          <w:rFonts w:ascii="Arial" w:hAnsi="Arial"/>
          <w:sz w:val="24"/>
        </w:rPr>
      </w:pPr>
      <w:r w:rsidRPr="0098713C">
        <w:rPr>
          <w:rFonts w:ascii="Arial" w:hAnsi="Arial"/>
          <w:b/>
          <w:sz w:val="24"/>
        </w:rPr>
        <w:lastRenderedPageBreak/>
        <w:t>1. Course Code</w:t>
      </w:r>
      <w:r w:rsidRPr="0098713C">
        <w:rPr>
          <w:rFonts w:ascii="Arial" w:hAnsi="Arial"/>
          <w:sz w:val="24"/>
        </w:rPr>
        <w:tab/>
      </w:r>
      <w:r w:rsidRPr="0098713C">
        <w:rPr>
          <w:rFonts w:ascii="Arial" w:hAnsi="Arial"/>
          <w:sz w:val="24"/>
        </w:rPr>
        <w:tab/>
        <w:t xml:space="preserve">: </w:t>
      </w:r>
      <w:r w:rsidR="00052B9B">
        <w:rPr>
          <w:rFonts w:ascii="Arial" w:hAnsi="Arial"/>
          <w:sz w:val="24"/>
        </w:rPr>
        <w:t>GE 709</w:t>
      </w:r>
    </w:p>
    <w:p w14:paraId="6B7CB3E1" w14:textId="77777777" w:rsidR="00314C44" w:rsidRPr="0098713C" w:rsidRDefault="00314C44" w:rsidP="00314C44">
      <w:pPr>
        <w:pStyle w:val="NoSpacing"/>
        <w:jc w:val="both"/>
        <w:rPr>
          <w:rFonts w:ascii="Arial" w:hAnsi="Arial"/>
          <w:sz w:val="24"/>
        </w:rPr>
      </w:pPr>
      <w:r w:rsidRPr="0098713C">
        <w:rPr>
          <w:rFonts w:ascii="Arial" w:hAnsi="Arial"/>
          <w:b/>
          <w:sz w:val="24"/>
        </w:rPr>
        <w:t>2. Course Title</w:t>
      </w:r>
      <w:r w:rsidRPr="0098713C">
        <w:rPr>
          <w:rFonts w:ascii="Arial" w:hAnsi="Arial"/>
          <w:b/>
          <w:sz w:val="24"/>
        </w:rPr>
        <w:tab/>
      </w:r>
      <w:r w:rsidR="00052B9B">
        <w:rPr>
          <w:rFonts w:ascii="Arial" w:hAnsi="Arial"/>
          <w:sz w:val="24"/>
        </w:rPr>
        <w:tab/>
        <w:t>: The Life and Works of Jose Rizal</w:t>
      </w:r>
    </w:p>
    <w:p w14:paraId="2A0DBF04" w14:textId="77777777" w:rsidR="00314C44" w:rsidRPr="0098713C" w:rsidRDefault="00314C44" w:rsidP="00314C44">
      <w:pPr>
        <w:pStyle w:val="NoSpacing"/>
        <w:jc w:val="both"/>
        <w:rPr>
          <w:rFonts w:ascii="Arial" w:hAnsi="Arial"/>
          <w:sz w:val="24"/>
        </w:rPr>
      </w:pPr>
      <w:r w:rsidRPr="0098713C">
        <w:rPr>
          <w:rFonts w:ascii="Arial" w:hAnsi="Arial"/>
          <w:b/>
          <w:sz w:val="24"/>
        </w:rPr>
        <w:t>3. Prerequisite</w:t>
      </w:r>
      <w:r w:rsidRPr="0098713C">
        <w:rPr>
          <w:rFonts w:ascii="Arial" w:hAnsi="Arial"/>
          <w:sz w:val="24"/>
        </w:rPr>
        <w:tab/>
      </w:r>
      <w:r w:rsidRPr="0098713C">
        <w:rPr>
          <w:rFonts w:ascii="Arial" w:hAnsi="Arial"/>
          <w:sz w:val="24"/>
        </w:rPr>
        <w:tab/>
        <w:t>: NONE</w:t>
      </w:r>
    </w:p>
    <w:p w14:paraId="6C65D517" w14:textId="77777777" w:rsidR="00883970" w:rsidRDefault="00314C44" w:rsidP="00052B9B">
      <w:pPr>
        <w:spacing w:after="0" w:line="240" w:lineRule="auto"/>
        <w:ind w:left="720" w:hanging="720"/>
        <w:jc w:val="both"/>
        <w:rPr>
          <w:rFonts w:ascii="Arial" w:hAnsi="Arial" w:cs="Arial"/>
          <w:sz w:val="24"/>
        </w:rPr>
      </w:pPr>
      <w:r w:rsidRPr="0098713C">
        <w:rPr>
          <w:rFonts w:ascii="Arial" w:hAnsi="Arial" w:cs="Arial"/>
          <w:b/>
          <w:sz w:val="24"/>
        </w:rPr>
        <w:t>4. Credits</w:t>
      </w:r>
      <w:r w:rsidRPr="0098713C">
        <w:rPr>
          <w:rFonts w:ascii="Arial" w:hAnsi="Arial" w:cs="Arial"/>
          <w:sz w:val="24"/>
        </w:rPr>
        <w:tab/>
      </w:r>
      <w:r w:rsidRPr="0098713C">
        <w:rPr>
          <w:rFonts w:ascii="Arial" w:hAnsi="Arial" w:cs="Arial"/>
          <w:sz w:val="24"/>
        </w:rPr>
        <w:tab/>
      </w:r>
      <w:r w:rsidRPr="0098713C">
        <w:rPr>
          <w:rFonts w:ascii="Arial" w:hAnsi="Arial" w:cs="Arial"/>
          <w:sz w:val="24"/>
        </w:rPr>
        <w:tab/>
        <w:t>: 3 UNIT</w:t>
      </w:r>
      <w:r w:rsidRPr="0098713C">
        <w:rPr>
          <w:rFonts w:ascii="Arial" w:hAnsi="Arial" w:cs="Arial"/>
          <w:sz w:val="24"/>
        </w:rPr>
        <w:tab/>
      </w:r>
      <w:r w:rsidRPr="0098713C">
        <w:rPr>
          <w:rFonts w:ascii="Arial" w:hAnsi="Arial" w:cs="Arial"/>
          <w:sz w:val="24"/>
        </w:rPr>
        <w:tab/>
      </w:r>
      <w:r w:rsidRPr="0098713C">
        <w:rPr>
          <w:rFonts w:ascii="Arial" w:hAnsi="Arial" w:cs="Arial"/>
          <w:sz w:val="24"/>
        </w:rPr>
        <w:tab/>
      </w:r>
      <w:r w:rsidRPr="0098713C">
        <w:rPr>
          <w:rFonts w:ascii="Arial" w:hAnsi="Arial" w:cs="Arial"/>
          <w:sz w:val="24"/>
        </w:rPr>
        <w:tab/>
      </w:r>
    </w:p>
    <w:p w14:paraId="19ACCEFD" w14:textId="77777777" w:rsidR="00314C44" w:rsidRDefault="00883970" w:rsidP="00052B9B">
      <w:pPr>
        <w:spacing w:after="0" w:line="240" w:lineRule="auto"/>
        <w:ind w:left="720" w:hanging="720"/>
        <w:jc w:val="both"/>
        <w:rPr>
          <w:rFonts w:ascii="Arial" w:hAnsi="Arial" w:cs="Arial"/>
          <w:sz w:val="24"/>
        </w:rPr>
      </w:pP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sidR="00314C44" w:rsidRPr="0098713C">
        <w:rPr>
          <w:rFonts w:ascii="Arial" w:hAnsi="Arial" w:cs="Arial"/>
          <w:sz w:val="24"/>
        </w:rPr>
        <w:tab/>
      </w:r>
      <w:r w:rsidR="00314C44" w:rsidRPr="0098713C">
        <w:rPr>
          <w:rFonts w:ascii="Arial" w:hAnsi="Arial" w:cs="Arial"/>
          <w:b/>
          <w:sz w:val="24"/>
        </w:rPr>
        <w:t>5. Course Description</w:t>
      </w:r>
      <w:r w:rsidR="00052B9B">
        <w:rPr>
          <w:rFonts w:ascii="Arial" w:hAnsi="Arial" w:cs="Arial"/>
          <w:sz w:val="24"/>
        </w:rPr>
        <w:t xml:space="preserve">:         </w:t>
      </w:r>
    </w:p>
    <w:p w14:paraId="158D8EAA" w14:textId="77777777" w:rsidR="00052B9B" w:rsidRPr="00052B9B" w:rsidRDefault="00052B9B" w:rsidP="00052B9B">
      <w:pPr>
        <w:spacing w:after="0" w:line="240" w:lineRule="auto"/>
        <w:ind w:left="720" w:hanging="720"/>
        <w:jc w:val="both"/>
        <w:rPr>
          <w:rFonts w:ascii="Arial" w:hAnsi="Arial" w:cs="Arial"/>
          <w:sz w:val="24"/>
        </w:rPr>
      </w:pP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sz w:val="24"/>
        </w:rPr>
        <w:t xml:space="preserve">As mandated by Republic Act 1425, this course covers that the life </w:t>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Pr>
          <w:rFonts w:ascii="Arial" w:hAnsi="Arial" w:cs="Arial"/>
          <w:sz w:val="24"/>
        </w:rPr>
        <w:t xml:space="preserve">and works of </w:t>
      </w:r>
      <w:r>
        <w:rPr>
          <w:rFonts w:ascii="Arial" w:hAnsi="Arial" w:cs="Arial"/>
          <w:sz w:val="24"/>
        </w:rPr>
        <w:tab/>
        <w:t xml:space="preserve">the country’s national hero, Jose Rizal. Among the topic </w:t>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Pr>
          <w:rFonts w:ascii="Arial" w:hAnsi="Arial" w:cs="Arial"/>
          <w:sz w:val="24"/>
        </w:rPr>
        <w:t xml:space="preserve">covered are Rizal’s biography and his writings, particularly the novels </w:t>
      </w:r>
      <w:proofErr w:type="spellStart"/>
      <w:r>
        <w:rPr>
          <w:rFonts w:ascii="Arial" w:hAnsi="Arial" w:cs="Arial"/>
          <w:sz w:val="24"/>
        </w:rPr>
        <w:t>Noli</w:t>
      </w:r>
      <w:proofErr w:type="spellEnd"/>
      <w:r>
        <w:rPr>
          <w:rFonts w:ascii="Arial" w:hAnsi="Arial" w:cs="Arial"/>
          <w:sz w:val="24"/>
        </w:rPr>
        <w:t xml:space="preserve"> </w:t>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Pr>
          <w:rFonts w:ascii="Arial" w:hAnsi="Arial" w:cs="Arial"/>
          <w:sz w:val="24"/>
        </w:rPr>
        <w:t xml:space="preserve">Me </w:t>
      </w:r>
      <w:proofErr w:type="spellStart"/>
      <w:r>
        <w:rPr>
          <w:rFonts w:ascii="Arial" w:hAnsi="Arial" w:cs="Arial"/>
          <w:sz w:val="24"/>
        </w:rPr>
        <w:t>Tangere</w:t>
      </w:r>
      <w:proofErr w:type="spellEnd"/>
      <w:r>
        <w:rPr>
          <w:rFonts w:ascii="Arial" w:hAnsi="Arial" w:cs="Arial"/>
          <w:sz w:val="24"/>
        </w:rPr>
        <w:t xml:space="preserve"> and El </w:t>
      </w:r>
      <w:r>
        <w:rPr>
          <w:rFonts w:ascii="Arial" w:hAnsi="Arial" w:cs="Arial"/>
          <w:sz w:val="24"/>
        </w:rPr>
        <w:tab/>
      </w:r>
      <w:proofErr w:type="spellStart"/>
      <w:r>
        <w:rPr>
          <w:rFonts w:ascii="Arial" w:hAnsi="Arial" w:cs="Arial"/>
          <w:sz w:val="24"/>
        </w:rPr>
        <w:t>Filibusterismo</w:t>
      </w:r>
      <w:proofErr w:type="spellEnd"/>
      <w:r>
        <w:rPr>
          <w:rFonts w:ascii="Arial" w:hAnsi="Arial" w:cs="Arial"/>
          <w:sz w:val="24"/>
        </w:rPr>
        <w:t xml:space="preserve">, some of his essays and various </w:t>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sidR="00883970">
        <w:rPr>
          <w:rFonts w:ascii="Arial" w:hAnsi="Arial" w:cs="Arial"/>
          <w:sz w:val="24"/>
        </w:rPr>
        <w:tab/>
      </w:r>
      <w:r>
        <w:rPr>
          <w:rFonts w:ascii="Arial" w:hAnsi="Arial" w:cs="Arial"/>
          <w:sz w:val="24"/>
        </w:rPr>
        <w:t>correspondences.</w:t>
      </w:r>
    </w:p>
    <w:p w14:paraId="72A6BF8F" w14:textId="77777777" w:rsidR="00314C44" w:rsidRDefault="00314C44" w:rsidP="00314C44">
      <w:pPr>
        <w:spacing w:after="0"/>
        <w:ind w:left="10080"/>
        <w:jc w:val="both"/>
        <w:rPr>
          <w:rFonts w:ascii="Arial" w:hAnsi="Arial" w:cs="Arial"/>
          <w:sz w:val="24"/>
        </w:rPr>
      </w:pPr>
    </w:p>
    <w:p w14:paraId="020FCCCF" w14:textId="77777777" w:rsidR="00314C44" w:rsidRPr="0098713C" w:rsidRDefault="00314C44" w:rsidP="00314C44">
      <w:pPr>
        <w:rPr>
          <w:rFonts w:ascii="Arial" w:hAnsi="Arial" w:cs="Arial"/>
          <w:b/>
          <w:sz w:val="24"/>
        </w:rPr>
      </w:pPr>
      <w:r w:rsidRPr="0098713C">
        <w:rPr>
          <w:rFonts w:ascii="Arial" w:hAnsi="Arial" w:cs="Arial"/>
          <w:b/>
          <w:sz w:val="24"/>
        </w:rPr>
        <w:t>6.  Course Learning Outcomes and Relationships to Program Objectives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63"/>
        <w:gridCol w:w="720"/>
        <w:gridCol w:w="720"/>
        <w:gridCol w:w="720"/>
        <w:gridCol w:w="720"/>
        <w:gridCol w:w="720"/>
      </w:tblGrid>
      <w:tr w:rsidR="00883970" w14:paraId="22041E7F" w14:textId="77777777" w:rsidTr="006B09E4">
        <w:trPr>
          <w:jc w:val="center"/>
        </w:trPr>
        <w:tc>
          <w:tcPr>
            <w:tcW w:w="11363" w:type="dxa"/>
          </w:tcPr>
          <w:p w14:paraId="3330DE6B" w14:textId="77777777" w:rsidR="00883970" w:rsidRDefault="00883970" w:rsidP="00BA757D">
            <w:pPr>
              <w:pStyle w:val="NoSpacing"/>
              <w:jc w:val="center"/>
              <w:rPr>
                <w:rFonts w:ascii="Arial" w:hAnsi="Arial"/>
                <w:b/>
              </w:rPr>
            </w:pPr>
            <w:r>
              <w:rPr>
                <w:rFonts w:ascii="Arial" w:hAnsi="Arial"/>
                <w:b/>
              </w:rPr>
              <w:t>Course Learning Outcomes</w:t>
            </w:r>
          </w:p>
        </w:tc>
        <w:tc>
          <w:tcPr>
            <w:tcW w:w="3600" w:type="dxa"/>
            <w:gridSpan w:val="5"/>
          </w:tcPr>
          <w:p w14:paraId="74D171B5" w14:textId="77777777" w:rsidR="00883970" w:rsidRDefault="00883970" w:rsidP="00BA757D">
            <w:pPr>
              <w:pStyle w:val="NoSpacing"/>
              <w:jc w:val="center"/>
              <w:rPr>
                <w:rFonts w:ascii="Arial" w:hAnsi="Arial"/>
                <w:b/>
              </w:rPr>
            </w:pPr>
            <w:r>
              <w:rPr>
                <w:rFonts w:ascii="Arial" w:hAnsi="Arial"/>
                <w:b/>
              </w:rPr>
              <w:t>Program Objectives</w:t>
            </w:r>
          </w:p>
        </w:tc>
      </w:tr>
      <w:tr w:rsidR="00883970" w14:paraId="04FF9AA8" w14:textId="77777777" w:rsidTr="006B09E4">
        <w:trPr>
          <w:jc w:val="center"/>
        </w:trPr>
        <w:tc>
          <w:tcPr>
            <w:tcW w:w="11363" w:type="dxa"/>
          </w:tcPr>
          <w:p w14:paraId="1312BDCA" w14:textId="77777777" w:rsidR="00883970" w:rsidRDefault="00883970" w:rsidP="00BA757D">
            <w:pPr>
              <w:pStyle w:val="NoSpacing"/>
              <w:jc w:val="both"/>
              <w:rPr>
                <w:rFonts w:ascii="Arial" w:hAnsi="Arial"/>
                <w:b/>
              </w:rPr>
            </w:pPr>
            <w:r>
              <w:rPr>
                <w:rFonts w:ascii="Arial" w:hAnsi="Arial"/>
                <w:b/>
              </w:rPr>
              <w:t>At the end of the semester, the students can:</w:t>
            </w:r>
          </w:p>
        </w:tc>
        <w:tc>
          <w:tcPr>
            <w:tcW w:w="720" w:type="dxa"/>
          </w:tcPr>
          <w:p w14:paraId="5107A514" w14:textId="77777777" w:rsidR="00883970" w:rsidRDefault="00883970" w:rsidP="00BA757D">
            <w:pPr>
              <w:pStyle w:val="NoSpacing"/>
              <w:jc w:val="center"/>
              <w:rPr>
                <w:rFonts w:ascii="Arial" w:hAnsi="Arial"/>
              </w:rPr>
            </w:pPr>
            <w:r>
              <w:rPr>
                <w:rFonts w:ascii="Arial" w:hAnsi="Arial"/>
              </w:rPr>
              <w:t>a</w:t>
            </w:r>
          </w:p>
        </w:tc>
        <w:tc>
          <w:tcPr>
            <w:tcW w:w="720" w:type="dxa"/>
          </w:tcPr>
          <w:p w14:paraId="2D54E109" w14:textId="77777777" w:rsidR="00883970" w:rsidRDefault="00883970" w:rsidP="00BA757D">
            <w:pPr>
              <w:pStyle w:val="NoSpacing"/>
              <w:jc w:val="center"/>
              <w:rPr>
                <w:rFonts w:ascii="Arial" w:hAnsi="Arial"/>
              </w:rPr>
            </w:pPr>
            <w:r>
              <w:rPr>
                <w:rFonts w:ascii="Arial" w:hAnsi="Arial"/>
              </w:rPr>
              <w:t>b</w:t>
            </w:r>
          </w:p>
        </w:tc>
        <w:tc>
          <w:tcPr>
            <w:tcW w:w="720" w:type="dxa"/>
          </w:tcPr>
          <w:p w14:paraId="2C49D7E9" w14:textId="77777777" w:rsidR="00883970" w:rsidRDefault="00883970" w:rsidP="00BA757D">
            <w:pPr>
              <w:pStyle w:val="NoSpacing"/>
              <w:jc w:val="center"/>
              <w:rPr>
                <w:rFonts w:ascii="Arial" w:hAnsi="Arial"/>
              </w:rPr>
            </w:pPr>
            <w:r>
              <w:rPr>
                <w:rFonts w:ascii="Arial" w:hAnsi="Arial"/>
              </w:rPr>
              <w:t>c</w:t>
            </w:r>
          </w:p>
        </w:tc>
        <w:tc>
          <w:tcPr>
            <w:tcW w:w="720" w:type="dxa"/>
          </w:tcPr>
          <w:p w14:paraId="27ECBD9E" w14:textId="77777777" w:rsidR="00883970" w:rsidRDefault="00883970" w:rsidP="00BA757D">
            <w:pPr>
              <w:pStyle w:val="NoSpacing"/>
              <w:jc w:val="center"/>
              <w:rPr>
                <w:rFonts w:ascii="Arial" w:hAnsi="Arial"/>
              </w:rPr>
            </w:pPr>
            <w:r>
              <w:rPr>
                <w:rFonts w:ascii="Arial" w:hAnsi="Arial"/>
              </w:rPr>
              <w:t>d</w:t>
            </w:r>
          </w:p>
        </w:tc>
        <w:tc>
          <w:tcPr>
            <w:tcW w:w="720" w:type="dxa"/>
          </w:tcPr>
          <w:p w14:paraId="4033242D" w14:textId="77777777" w:rsidR="00883970" w:rsidRDefault="00883970" w:rsidP="00BA757D">
            <w:pPr>
              <w:pStyle w:val="NoSpacing"/>
              <w:jc w:val="center"/>
              <w:rPr>
                <w:rFonts w:ascii="Arial" w:hAnsi="Arial"/>
              </w:rPr>
            </w:pPr>
            <w:r>
              <w:rPr>
                <w:rFonts w:ascii="Arial" w:hAnsi="Arial"/>
              </w:rPr>
              <w:t>e</w:t>
            </w:r>
          </w:p>
        </w:tc>
      </w:tr>
      <w:tr w:rsidR="00883970" w14:paraId="54B80D56" w14:textId="77777777" w:rsidTr="006B09E4">
        <w:trPr>
          <w:jc w:val="center"/>
        </w:trPr>
        <w:tc>
          <w:tcPr>
            <w:tcW w:w="11363" w:type="dxa"/>
          </w:tcPr>
          <w:p w14:paraId="5CDCDD5F" w14:textId="77777777" w:rsidR="00883970" w:rsidRDefault="00883970" w:rsidP="00883970">
            <w:pPr>
              <w:pStyle w:val="NoSpacing"/>
              <w:numPr>
                <w:ilvl w:val="0"/>
                <w:numId w:val="26"/>
              </w:numPr>
              <w:ind w:left="450" w:hanging="90"/>
              <w:jc w:val="both"/>
              <w:rPr>
                <w:rFonts w:ascii="Arial" w:hAnsi="Arial"/>
              </w:rPr>
            </w:pPr>
            <w:r>
              <w:rPr>
                <w:rFonts w:ascii="Arial" w:hAnsi="Arial"/>
              </w:rPr>
              <w:t>discuss Jose Rizal’s life within the context of 19</w:t>
            </w:r>
            <w:r>
              <w:rPr>
                <w:rFonts w:ascii="Arial" w:hAnsi="Arial"/>
                <w:vertAlign w:val="superscript"/>
              </w:rPr>
              <w:t>th</w:t>
            </w:r>
            <w:r>
              <w:rPr>
                <w:rFonts w:ascii="Arial" w:hAnsi="Arial"/>
              </w:rPr>
              <w:t xml:space="preserve"> century Philippines;</w:t>
            </w:r>
          </w:p>
        </w:tc>
        <w:tc>
          <w:tcPr>
            <w:tcW w:w="720" w:type="dxa"/>
          </w:tcPr>
          <w:p w14:paraId="20256426" w14:textId="77777777" w:rsidR="00883970" w:rsidRDefault="00883970" w:rsidP="00BA757D">
            <w:pPr>
              <w:pStyle w:val="NoSpacing"/>
              <w:jc w:val="center"/>
              <w:rPr>
                <w:rFonts w:ascii="Arial" w:hAnsi="Arial"/>
              </w:rPr>
            </w:pPr>
            <w:r>
              <w:rPr>
                <w:rFonts w:ascii="Arial" w:hAnsi="Arial"/>
              </w:rPr>
              <w:t>/</w:t>
            </w:r>
          </w:p>
        </w:tc>
        <w:tc>
          <w:tcPr>
            <w:tcW w:w="720" w:type="dxa"/>
          </w:tcPr>
          <w:p w14:paraId="557FC917" w14:textId="77777777" w:rsidR="00883970" w:rsidRDefault="00883970" w:rsidP="00BA757D">
            <w:pPr>
              <w:pStyle w:val="NoSpacing"/>
              <w:jc w:val="center"/>
              <w:rPr>
                <w:rFonts w:ascii="Arial" w:hAnsi="Arial"/>
              </w:rPr>
            </w:pPr>
            <w:r>
              <w:rPr>
                <w:rFonts w:ascii="Arial" w:hAnsi="Arial"/>
              </w:rPr>
              <w:t>/</w:t>
            </w:r>
          </w:p>
        </w:tc>
        <w:tc>
          <w:tcPr>
            <w:tcW w:w="720" w:type="dxa"/>
          </w:tcPr>
          <w:p w14:paraId="2252558B" w14:textId="77777777" w:rsidR="00883970" w:rsidRDefault="00883970" w:rsidP="00BA757D">
            <w:pPr>
              <w:pStyle w:val="NoSpacing"/>
              <w:jc w:val="center"/>
              <w:rPr>
                <w:rFonts w:ascii="Arial" w:hAnsi="Arial"/>
              </w:rPr>
            </w:pPr>
            <w:r>
              <w:rPr>
                <w:rFonts w:ascii="Arial" w:hAnsi="Arial"/>
              </w:rPr>
              <w:t>/</w:t>
            </w:r>
          </w:p>
        </w:tc>
        <w:tc>
          <w:tcPr>
            <w:tcW w:w="720" w:type="dxa"/>
          </w:tcPr>
          <w:p w14:paraId="4BA87556" w14:textId="77777777" w:rsidR="00883970" w:rsidRDefault="00883970" w:rsidP="00BA757D">
            <w:pPr>
              <w:pStyle w:val="NoSpacing"/>
              <w:jc w:val="both"/>
              <w:rPr>
                <w:rFonts w:ascii="Arial" w:hAnsi="Arial"/>
              </w:rPr>
            </w:pPr>
          </w:p>
        </w:tc>
        <w:tc>
          <w:tcPr>
            <w:tcW w:w="720" w:type="dxa"/>
          </w:tcPr>
          <w:p w14:paraId="18AA34CB" w14:textId="77777777" w:rsidR="00883970" w:rsidRDefault="00883970" w:rsidP="00BA757D">
            <w:pPr>
              <w:pStyle w:val="NoSpacing"/>
              <w:jc w:val="both"/>
              <w:rPr>
                <w:rFonts w:ascii="Arial" w:hAnsi="Arial"/>
              </w:rPr>
            </w:pPr>
            <w:r>
              <w:rPr>
                <w:rFonts w:ascii="Arial" w:hAnsi="Arial"/>
              </w:rPr>
              <w:t xml:space="preserve">   /</w:t>
            </w:r>
          </w:p>
        </w:tc>
      </w:tr>
      <w:tr w:rsidR="00883970" w14:paraId="68CB38B3" w14:textId="77777777" w:rsidTr="006B09E4">
        <w:trPr>
          <w:jc w:val="center"/>
        </w:trPr>
        <w:tc>
          <w:tcPr>
            <w:tcW w:w="11363" w:type="dxa"/>
          </w:tcPr>
          <w:p w14:paraId="33E481EC" w14:textId="77777777" w:rsidR="00883970" w:rsidRDefault="00883970" w:rsidP="00883970">
            <w:pPr>
              <w:pStyle w:val="ListParagraph"/>
              <w:numPr>
                <w:ilvl w:val="0"/>
                <w:numId w:val="26"/>
              </w:numPr>
              <w:spacing w:after="0" w:line="240" w:lineRule="auto"/>
              <w:ind w:left="450" w:hanging="90"/>
              <w:jc w:val="both"/>
              <w:rPr>
                <w:rFonts w:ascii="Arial" w:hAnsi="Arial" w:cs="Arial"/>
              </w:rPr>
            </w:pPr>
            <w:r>
              <w:rPr>
                <w:rFonts w:ascii="Arial" w:hAnsi="Arial" w:cs="Arial"/>
              </w:rPr>
              <w:t xml:space="preserve">analyze </w:t>
            </w:r>
            <w:proofErr w:type="spellStart"/>
            <w:r>
              <w:rPr>
                <w:rFonts w:ascii="Arial" w:hAnsi="Arial" w:cs="Arial"/>
              </w:rPr>
              <w:t>Rizals</w:t>
            </w:r>
            <w:proofErr w:type="spellEnd"/>
            <w:r>
              <w:rPr>
                <w:rFonts w:ascii="Arial" w:hAnsi="Arial" w:cs="Arial"/>
              </w:rPr>
              <w:t xml:space="preserve"> various works, particularly the novels </w:t>
            </w:r>
            <w:proofErr w:type="spellStart"/>
            <w:r>
              <w:rPr>
                <w:rFonts w:ascii="Arial" w:hAnsi="Arial" w:cs="Arial"/>
              </w:rPr>
              <w:t>Noli</w:t>
            </w:r>
            <w:proofErr w:type="spellEnd"/>
            <w:r>
              <w:rPr>
                <w:rFonts w:ascii="Arial" w:hAnsi="Arial" w:cs="Arial"/>
              </w:rPr>
              <w:t xml:space="preserve"> Me </w:t>
            </w:r>
            <w:proofErr w:type="spellStart"/>
            <w:r>
              <w:rPr>
                <w:rFonts w:ascii="Arial" w:hAnsi="Arial" w:cs="Arial"/>
              </w:rPr>
              <w:t>Tangere</w:t>
            </w:r>
            <w:proofErr w:type="spellEnd"/>
            <w:r>
              <w:rPr>
                <w:rFonts w:ascii="Arial" w:hAnsi="Arial" w:cs="Arial"/>
              </w:rPr>
              <w:t xml:space="preserve"> and El </w:t>
            </w:r>
            <w:proofErr w:type="spellStart"/>
            <w:r>
              <w:rPr>
                <w:rFonts w:ascii="Arial" w:hAnsi="Arial" w:cs="Arial"/>
              </w:rPr>
              <w:t>Filibusterismo</w:t>
            </w:r>
            <w:proofErr w:type="spellEnd"/>
            <w:r>
              <w:rPr>
                <w:rFonts w:ascii="Arial" w:hAnsi="Arial" w:cs="Arial"/>
              </w:rPr>
              <w:t>;</w:t>
            </w:r>
          </w:p>
        </w:tc>
        <w:tc>
          <w:tcPr>
            <w:tcW w:w="720" w:type="dxa"/>
          </w:tcPr>
          <w:p w14:paraId="605900DE" w14:textId="77777777" w:rsidR="00883970" w:rsidRDefault="00883970" w:rsidP="00BA757D">
            <w:pPr>
              <w:pStyle w:val="NoSpacing"/>
              <w:jc w:val="both"/>
              <w:rPr>
                <w:rFonts w:ascii="Arial" w:hAnsi="Arial"/>
              </w:rPr>
            </w:pPr>
          </w:p>
        </w:tc>
        <w:tc>
          <w:tcPr>
            <w:tcW w:w="720" w:type="dxa"/>
          </w:tcPr>
          <w:p w14:paraId="51831F16" w14:textId="77777777" w:rsidR="00883970" w:rsidRDefault="00883970" w:rsidP="00BA757D">
            <w:pPr>
              <w:pStyle w:val="NoSpacing"/>
              <w:jc w:val="center"/>
              <w:rPr>
                <w:rFonts w:ascii="Arial" w:hAnsi="Arial"/>
              </w:rPr>
            </w:pPr>
            <w:r>
              <w:rPr>
                <w:rFonts w:ascii="Arial" w:hAnsi="Arial"/>
              </w:rPr>
              <w:t>/</w:t>
            </w:r>
          </w:p>
        </w:tc>
        <w:tc>
          <w:tcPr>
            <w:tcW w:w="720" w:type="dxa"/>
          </w:tcPr>
          <w:p w14:paraId="2E4C720C" w14:textId="77777777" w:rsidR="00883970" w:rsidRDefault="00883970" w:rsidP="00BA757D">
            <w:pPr>
              <w:pStyle w:val="NoSpacing"/>
              <w:jc w:val="center"/>
              <w:rPr>
                <w:rFonts w:ascii="Arial" w:hAnsi="Arial"/>
              </w:rPr>
            </w:pPr>
            <w:r>
              <w:rPr>
                <w:rFonts w:ascii="Arial" w:hAnsi="Arial"/>
              </w:rPr>
              <w:t>/</w:t>
            </w:r>
          </w:p>
        </w:tc>
        <w:tc>
          <w:tcPr>
            <w:tcW w:w="720" w:type="dxa"/>
          </w:tcPr>
          <w:p w14:paraId="45C01525" w14:textId="77777777" w:rsidR="00883970" w:rsidRDefault="00883970" w:rsidP="00BA757D">
            <w:pPr>
              <w:pStyle w:val="NoSpacing"/>
              <w:jc w:val="center"/>
              <w:rPr>
                <w:rFonts w:ascii="Arial" w:hAnsi="Arial"/>
              </w:rPr>
            </w:pPr>
            <w:r>
              <w:rPr>
                <w:rFonts w:ascii="Arial" w:hAnsi="Arial"/>
              </w:rPr>
              <w:t>/</w:t>
            </w:r>
          </w:p>
        </w:tc>
        <w:tc>
          <w:tcPr>
            <w:tcW w:w="720" w:type="dxa"/>
          </w:tcPr>
          <w:p w14:paraId="74F7FDA9" w14:textId="77777777" w:rsidR="00883970" w:rsidRDefault="00883970" w:rsidP="00BA757D">
            <w:pPr>
              <w:pStyle w:val="NoSpacing"/>
              <w:jc w:val="center"/>
              <w:rPr>
                <w:rFonts w:ascii="Arial" w:hAnsi="Arial"/>
              </w:rPr>
            </w:pPr>
            <w:r>
              <w:rPr>
                <w:rFonts w:ascii="Arial" w:hAnsi="Arial"/>
              </w:rPr>
              <w:t>/</w:t>
            </w:r>
          </w:p>
        </w:tc>
      </w:tr>
      <w:tr w:rsidR="00883970" w14:paraId="37014D63" w14:textId="77777777" w:rsidTr="006B09E4">
        <w:trPr>
          <w:jc w:val="center"/>
        </w:trPr>
        <w:tc>
          <w:tcPr>
            <w:tcW w:w="11363" w:type="dxa"/>
          </w:tcPr>
          <w:p w14:paraId="574B120D" w14:textId="77777777" w:rsidR="00883970" w:rsidRDefault="00883970" w:rsidP="00883970">
            <w:pPr>
              <w:pStyle w:val="ListParagraph"/>
              <w:numPr>
                <w:ilvl w:val="0"/>
                <w:numId w:val="26"/>
              </w:numPr>
              <w:spacing w:after="0" w:line="240" w:lineRule="auto"/>
              <w:ind w:left="450" w:hanging="90"/>
              <w:jc w:val="both"/>
              <w:rPr>
                <w:rFonts w:ascii="Arial" w:hAnsi="Arial" w:cs="Arial"/>
              </w:rPr>
            </w:pPr>
            <w:r>
              <w:rPr>
                <w:rFonts w:ascii="Arial" w:hAnsi="Arial" w:cs="Arial"/>
              </w:rPr>
              <w:t>organize Rizal’s ideas into various themes;</w:t>
            </w:r>
          </w:p>
        </w:tc>
        <w:tc>
          <w:tcPr>
            <w:tcW w:w="720" w:type="dxa"/>
          </w:tcPr>
          <w:p w14:paraId="7600738E" w14:textId="77777777" w:rsidR="00883970" w:rsidRDefault="00883970" w:rsidP="00BA757D">
            <w:pPr>
              <w:pStyle w:val="NoSpacing"/>
              <w:jc w:val="center"/>
              <w:rPr>
                <w:rFonts w:ascii="Arial" w:hAnsi="Arial"/>
              </w:rPr>
            </w:pPr>
            <w:r>
              <w:rPr>
                <w:rFonts w:ascii="Arial" w:hAnsi="Arial"/>
              </w:rPr>
              <w:t>/</w:t>
            </w:r>
          </w:p>
        </w:tc>
        <w:tc>
          <w:tcPr>
            <w:tcW w:w="720" w:type="dxa"/>
          </w:tcPr>
          <w:p w14:paraId="0A5E11F0" w14:textId="77777777" w:rsidR="00883970" w:rsidRDefault="00883970" w:rsidP="00BA757D">
            <w:pPr>
              <w:pStyle w:val="NoSpacing"/>
              <w:jc w:val="center"/>
              <w:rPr>
                <w:rFonts w:ascii="Arial" w:hAnsi="Arial"/>
              </w:rPr>
            </w:pPr>
            <w:r>
              <w:rPr>
                <w:rFonts w:ascii="Arial" w:hAnsi="Arial"/>
              </w:rPr>
              <w:t>/</w:t>
            </w:r>
          </w:p>
        </w:tc>
        <w:tc>
          <w:tcPr>
            <w:tcW w:w="720" w:type="dxa"/>
          </w:tcPr>
          <w:p w14:paraId="55E2E7B2" w14:textId="77777777" w:rsidR="00883970" w:rsidRDefault="00883970" w:rsidP="00BA757D">
            <w:pPr>
              <w:pStyle w:val="NoSpacing"/>
              <w:jc w:val="center"/>
              <w:rPr>
                <w:rFonts w:ascii="Arial" w:hAnsi="Arial"/>
              </w:rPr>
            </w:pPr>
            <w:r>
              <w:rPr>
                <w:rFonts w:ascii="Arial" w:hAnsi="Arial"/>
              </w:rPr>
              <w:t>/</w:t>
            </w:r>
          </w:p>
        </w:tc>
        <w:tc>
          <w:tcPr>
            <w:tcW w:w="720" w:type="dxa"/>
          </w:tcPr>
          <w:p w14:paraId="7CDF8AC0" w14:textId="77777777" w:rsidR="00883970" w:rsidRDefault="00883970" w:rsidP="00BA757D">
            <w:pPr>
              <w:pStyle w:val="NoSpacing"/>
              <w:jc w:val="center"/>
              <w:rPr>
                <w:rFonts w:ascii="Arial" w:hAnsi="Arial"/>
              </w:rPr>
            </w:pPr>
            <w:r>
              <w:rPr>
                <w:rFonts w:ascii="Arial" w:hAnsi="Arial"/>
              </w:rPr>
              <w:t>/</w:t>
            </w:r>
          </w:p>
        </w:tc>
        <w:tc>
          <w:tcPr>
            <w:tcW w:w="720" w:type="dxa"/>
          </w:tcPr>
          <w:p w14:paraId="26DAE7F4" w14:textId="77777777" w:rsidR="00883970" w:rsidRDefault="00883970" w:rsidP="00BA757D">
            <w:pPr>
              <w:pStyle w:val="NoSpacing"/>
              <w:jc w:val="center"/>
              <w:rPr>
                <w:rFonts w:ascii="Arial" w:hAnsi="Arial"/>
              </w:rPr>
            </w:pPr>
            <w:r>
              <w:rPr>
                <w:rFonts w:ascii="Arial" w:hAnsi="Arial"/>
              </w:rPr>
              <w:t>/</w:t>
            </w:r>
          </w:p>
        </w:tc>
      </w:tr>
      <w:tr w:rsidR="00883970" w14:paraId="0C5031CE" w14:textId="77777777" w:rsidTr="006B09E4">
        <w:trPr>
          <w:jc w:val="center"/>
        </w:trPr>
        <w:tc>
          <w:tcPr>
            <w:tcW w:w="11363" w:type="dxa"/>
          </w:tcPr>
          <w:p w14:paraId="4802AF53" w14:textId="77777777" w:rsidR="00883970" w:rsidRDefault="00883970" w:rsidP="00883970">
            <w:pPr>
              <w:pStyle w:val="ListParagraph"/>
              <w:numPr>
                <w:ilvl w:val="0"/>
                <w:numId w:val="26"/>
              </w:numPr>
              <w:spacing w:after="0" w:line="240" w:lineRule="auto"/>
              <w:ind w:left="450" w:hanging="90"/>
              <w:jc w:val="both"/>
              <w:rPr>
                <w:rFonts w:ascii="Arial" w:hAnsi="Arial" w:cs="Arial"/>
              </w:rPr>
            </w:pPr>
            <w:r>
              <w:rPr>
                <w:rFonts w:ascii="Arial" w:hAnsi="Arial" w:cs="Arial"/>
              </w:rPr>
              <w:t>demonstrate a critical reading of primary sources;</w:t>
            </w:r>
          </w:p>
        </w:tc>
        <w:tc>
          <w:tcPr>
            <w:tcW w:w="720" w:type="dxa"/>
          </w:tcPr>
          <w:p w14:paraId="2A0CCD42" w14:textId="77777777" w:rsidR="00883970" w:rsidRDefault="00883970" w:rsidP="00BA757D">
            <w:pPr>
              <w:pStyle w:val="NoSpacing"/>
              <w:jc w:val="center"/>
              <w:rPr>
                <w:rFonts w:ascii="Arial" w:hAnsi="Arial"/>
              </w:rPr>
            </w:pPr>
            <w:r>
              <w:rPr>
                <w:rFonts w:ascii="Arial" w:hAnsi="Arial"/>
              </w:rPr>
              <w:t>/</w:t>
            </w:r>
          </w:p>
        </w:tc>
        <w:tc>
          <w:tcPr>
            <w:tcW w:w="720" w:type="dxa"/>
          </w:tcPr>
          <w:p w14:paraId="482B291B" w14:textId="77777777" w:rsidR="00883970" w:rsidRDefault="00883970" w:rsidP="00BA757D">
            <w:pPr>
              <w:pStyle w:val="NoSpacing"/>
              <w:jc w:val="center"/>
              <w:rPr>
                <w:rFonts w:ascii="Arial" w:hAnsi="Arial"/>
              </w:rPr>
            </w:pPr>
            <w:r>
              <w:rPr>
                <w:rFonts w:ascii="Arial" w:hAnsi="Arial"/>
              </w:rPr>
              <w:t>/</w:t>
            </w:r>
          </w:p>
        </w:tc>
        <w:tc>
          <w:tcPr>
            <w:tcW w:w="720" w:type="dxa"/>
          </w:tcPr>
          <w:p w14:paraId="3AD4B944" w14:textId="77777777" w:rsidR="00883970" w:rsidRDefault="00883970" w:rsidP="00BA757D">
            <w:pPr>
              <w:pStyle w:val="NoSpacing"/>
              <w:jc w:val="center"/>
              <w:rPr>
                <w:rFonts w:ascii="Arial" w:hAnsi="Arial"/>
              </w:rPr>
            </w:pPr>
            <w:r>
              <w:rPr>
                <w:rFonts w:ascii="Arial" w:hAnsi="Arial"/>
              </w:rPr>
              <w:t>/</w:t>
            </w:r>
          </w:p>
        </w:tc>
        <w:tc>
          <w:tcPr>
            <w:tcW w:w="720" w:type="dxa"/>
          </w:tcPr>
          <w:p w14:paraId="0DD431FC" w14:textId="77777777" w:rsidR="00883970" w:rsidRDefault="00883970" w:rsidP="00BA757D">
            <w:pPr>
              <w:pStyle w:val="NoSpacing"/>
              <w:jc w:val="center"/>
              <w:rPr>
                <w:rFonts w:ascii="Arial" w:hAnsi="Arial"/>
              </w:rPr>
            </w:pPr>
            <w:r>
              <w:rPr>
                <w:rFonts w:ascii="Arial" w:hAnsi="Arial"/>
              </w:rPr>
              <w:t>/</w:t>
            </w:r>
          </w:p>
        </w:tc>
        <w:tc>
          <w:tcPr>
            <w:tcW w:w="720" w:type="dxa"/>
          </w:tcPr>
          <w:p w14:paraId="208E4094" w14:textId="77777777" w:rsidR="00883970" w:rsidRDefault="00883970" w:rsidP="00BA757D">
            <w:pPr>
              <w:pStyle w:val="NoSpacing"/>
              <w:jc w:val="center"/>
              <w:rPr>
                <w:rFonts w:ascii="Arial" w:hAnsi="Arial"/>
              </w:rPr>
            </w:pPr>
            <w:r>
              <w:rPr>
                <w:rFonts w:ascii="Arial" w:hAnsi="Arial"/>
              </w:rPr>
              <w:t>/</w:t>
            </w:r>
          </w:p>
        </w:tc>
      </w:tr>
      <w:tr w:rsidR="00883970" w14:paraId="7D8F003B" w14:textId="77777777" w:rsidTr="006B09E4">
        <w:trPr>
          <w:jc w:val="center"/>
        </w:trPr>
        <w:tc>
          <w:tcPr>
            <w:tcW w:w="11363" w:type="dxa"/>
          </w:tcPr>
          <w:p w14:paraId="7B935C9C" w14:textId="77777777" w:rsidR="00883970" w:rsidRDefault="00883970" w:rsidP="00883970">
            <w:pPr>
              <w:pStyle w:val="ListParagraph"/>
              <w:numPr>
                <w:ilvl w:val="0"/>
                <w:numId w:val="26"/>
              </w:numPr>
              <w:spacing w:after="0" w:line="240" w:lineRule="auto"/>
              <w:ind w:left="450" w:hanging="90"/>
              <w:jc w:val="both"/>
              <w:rPr>
                <w:rFonts w:ascii="Arial" w:hAnsi="Arial" w:cs="Arial"/>
              </w:rPr>
            </w:pPr>
            <w:r>
              <w:rPr>
                <w:rFonts w:ascii="Arial" w:hAnsi="Arial" w:cs="Arial"/>
              </w:rPr>
              <w:t>interpret the values that can be derived from studying Rizal’s life and works;</w:t>
            </w:r>
          </w:p>
        </w:tc>
        <w:tc>
          <w:tcPr>
            <w:tcW w:w="720" w:type="dxa"/>
          </w:tcPr>
          <w:p w14:paraId="5F54D663" w14:textId="77777777" w:rsidR="00883970" w:rsidRDefault="00883970" w:rsidP="00BA757D">
            <w:pPr>
              <w:pStyle w:val="NoSpacing"/>
              <w:jc w:val="center"/>
              <w:rPr>
                <w:rFonts w:ascii="Arial" w:hAnsi="Arial"/>
              </w:rPr>
            </w:pPr>
            <w:r>
              <w:rPr>
                <w:rFonts w:ascii="Arial" w:hAnsi="Arial"/>
              </w:rPr>
              <w:t>/</w:t>
            </w:r>
          </w:p>
        </w:tc>
        <w:tc>
          <w:tcPr>
            <w:tcW w:w="720" w:type="dxa"/>
          </w:tcPr>
          <w:p w14:paraId="54B18EC5" w14:textId="77777777" w:rsidR="00883970" w:rsidRDefault="00883970" w:rsidP="00BA757D">
            <w:pPr>
              <w:pStyle w:val="NoSpacing"/>
              <w:jc w:val="center"/>
              <w:rPr>
                <w:rFonts w:ascii="Arial" w:hAnsi="Arial"/>
              </w:rPr>
            </w:pPr>
            <w:r>
              <w:rPr>
                <w:rFonts w:ascii="Arial" w:hAnsi="Arial"/>
              </w:rPr>
              <w:t>/</w:t>
            </w:r>
          </w:p>
        </w:tc>
        <w:tc>
          <w:tcPr>
            <w:tcW w:w="720" w:type="dxa"/>
          </w:tcPr>
          <w:p w14:paraId="3ABF109B" w14:textId="77777777" w:rsidR="00883970" w:rsidRDefault="00883970" w:rsidP="00BA757D">
            <w:pPr>
              <w:pStyle w:val="NoSpacing"/>
              <w:jc w:val="center"/>
              <w:rPr>
                <w:rFonts w:ascii="Arial" w:hAnsi="Arial"/>
              </w:rPr>
            </w:pPr>
            <w:r>
              <w:rPr>
                <w:rFonts w:ascii="Arial" w:hAnsi="Arial"/>
              </w:rPr>
              <w:t>/</w:t>
            </w:r>
          </w:p>
        </w:tc>
        <w:tc>
          <w:tcPr>
            <w:tcW w:w="720" w:type="dxa"/>
          </w:tcPr>
          <w:p w14:paraId="4EECD982" w14:textId="77777777" w:rsidR="00883970" w:rsidRDefault="00883970" w:rsidP="00BA757D">
            <w:pPr>
              <w:pStyle w:val="NoSpacing"/>
              <w:jc w:val="center"/>
              <w:rPr>
                <w:rFonts w:ascii="Arial" w:hAnsi="Arial"/>
              </w:rPr>
            </w:pPr>
            <w:r>
              <w:rPr>
                <w:rFonts w:ascii="Arial" w:hAnsi="Arial"/>
              </w:rPr>
              <w:t>/</w:t>
            </w:r>
          </w:p>
        </w:tc>
        <w:tc>
          <w:tcPr>
            <w:tcW w:w="720" w:type="dxa"/>
          </w:tcPr>
          <w:p w14:paraId="6F6129D7" w14:textId="77777777" w:rsidR="00883970" w:rsidRDefault="00883970" w:rsidP="00BA757D">
            <w:pPr>
              <w:pStyle w:val="NoSpacing"/>
              <w:jc w:val="center"/>
              <w:rPr>
                <w:rFonts w:ascii="Arial" w:hAnsi="Arial"/>
              </w:rPr>
            </w:pPr>
            <w:r>
              <w:rPr>
                <w:rFonts w:ascii="Arial" w:hAnsi="Arial"/>
              </w:rPr>
              <w:t>/</w:t>
            </w:r>
          </w:p>
        </w:tc>
      </w:tr>
      <w:tr w:rsidR="00883970" w14:paraId="2592BA27" w14:textId="77777777" w:rsidTr="006B09E4">
        <w:trPr>
          <w:jc w:val="center"/>
        </w:trPr>
        <w:tc>
          <w:tcPr>
            <w:tcW w:w="11363" w:type="dxa"/>
          </w:tcPr>
          <w:p w14:paraId="7208E39F" w14:textId="77777777" w:rsidR="00883970" w:rsidRDefault="00883970" w:rsidP="00883970">
            <w:pPr>
              <w:pStyle w:val="ListParagraph"/>
              <w:numPr>
                <w:ilvl w:val="0"/>
                <w:numId w:val="26"/>
              </w:numPr>
              <w:spacing w:after="0" w:line="240" w:lineRule="auto"/>
              <w:ind w:left="450" w:hanging="90"/>
              <w:jc w:val="both"/>
              <w:rPr>
                <w:rFonts w:ascii="Arial" w:hAnsi="Arial" w:cs="Arial"/>
              </w:rPr>
            </w:pPr>
            <w:r>
              <w:rPr>
                <w:rFonts w:ascii="Arial" w:hAnsi="Arial" w:cs="Arial"/>
              </w:rPr>
              <w:t>display an appreciation for education and love of the country;</w:t>
            </w:r>
          </w:p>
        </w:tc>
        <w:tc>
          <w:tcPr>
            <w:tcW w:w="720" w:type="dxa"/>
          </w:tcPr>
          <w:p w14:paraId="5A114545" w14:textId="77777777" w:rsidR="00883970" w:rsidRDefault="00883970" w:rsidP="00BA757D">
            <w:pPr>
              <w:pStyle w:val="NoSpacing"/>
              <w:jc w:val="center"/>
              <w:rPr>
                <w:rFonts w:ascii="Arial" w:hAnsi="Arial"/>
              </w:rPr>
            </w:pPr>
            <w:r>
              <w:rPr>
                <w:rFonts w:ascii="Arial" w:hAnsi="Arial"/>
              </w:rPr>
              <w:t>/</w:t>
            </w:r>
          </w:p>
        </w:tc>
        <w:tc>
          <w:tcPr>
            <w:tcW w:w="720" w:type="dxa"/>
          </w:tcPr>
          <w:p w14:paraId="639B414E" w14:textId="77777777" w:rsidR="00883970" w:rsidRDefault="00883970" w:rsidP="00BA757D">
            <w:pPr>
              <w:pStyle w:val="NoSpacing"/>
              <w:jc w:val="center"/>
              <w:rPr>
                <w:rFonts w:ascii="Arial" w:hAnsi="Arial"/>
              </w:rPr>
            </w:pPr>
            <w:r>
              <w:rPr>
                <w:rFonts w:ascii="Arial" w:hAnsi="Arial"/>
              </w:rPr>
              <w:t>/</w:t>
            </w:r>
          </w:p>
        </w:tc>
        <w:tc>
          <w:tcPr>
            <w:tcW w:w="720" w:type="dxa"/>
          </w:tcPr>
          <w:p w14:paraId="562533FD" w14:textId="77777777" w:rsidR="00883970" w:rsidRDefault="00883970" w:rsidP="00BA757D">
            <w:pPr>
              <w:pStyle w:val="NoSpacing"/>
              <w:jc w:val="center"/>
              <w:rPr>
                <w:rFonts w:ascii="Arial" w:hAnsi="Arial"/>
              </w:rPr>
            </w:pPr>
          </w:p>
        </w:tc>
        <w:tc>
          <w:tcPr>
            <w:tcW w:w="720" w:type="dxa"/>
          </w:tcPr>
          <w:p w14:paraId="6C4844E7" w14:textId="77777777" w:rsidR="00883970" w:rsidRDefault="00883970" w:rsidP="00BA757D">
            <w:pPr>
              <w:pStyle w:val="NoSpacing"/>
              <w:jc w:val="center"/>
              <w:rPr>
                <w:rFonts w:ascii="Arial" w:hAnsi="Arial"/>
              </w:rPr>
            </w:pPr>
          </w:p>
        </w:tc>
        <w:tc>
          <w:tcPr>
            <w:tcW w:w="720" w:type="dxa"/>
          </w:tcPr>
          <w:p w14:paraId="2B884383" w14:textId="77777777" w:rsidR="00883970" w:rsidRDefault="00883970" w:rsidP="00BA757D">
            <w:pPr>
              <w:pStyle w:val="NoSpacing"/>
              <w:jc w:val="center"/>
              <w:rPr>
                <w:rFonts w:ascii="Arial" w:hAnsi="Arial"/>
              </w:rPr>
            </w:pPr>
            <w:r>
              <w:rPr>
                <w:rFonts w:ascii="Arial" w:hAnsi="Arial"/>
              </w:rPr>
              <w:t>/</w:t>
            </w:r>
          </w:p>
        </w:tc>
      </w:tr>
    </w:tbl>
    <w:p w14:paraId="08FC418A" w14:textId="77777777" w:rsidR="00883970" w:rsidRDefault="00883970" w:rsidP="00883970">
      <w:pPr>
        <w:rPr>
          <w:rFonts w:ascii="Arial" w:hAnsi="Arial" w:cs="Arial"/>
          <w:sz w:val="24"/>
          <w:szCs w:val="24"/>
          <w:lang w:val="en-PH"/>
        </w:rPr>
      </w:pPr>
    </w:p>
    <w:p w14:paraId="506AF6AA" w14:textId="77777777" w:rsidR="00883970" w:rsidRDefault="00883970" w:rsidP="00883970">
      <w:pPr>
        <w:rPr>
          <w:rFonts w:ascii="Arial" w:hAnsi="Arial" w:cs="Arial"/>
          <w:sz w:val="24"/>
          <w:szCs w:val="24"/>
          <w:lang w:val="en-PH"/>
        </w:rPr>
      </w:pPr>
    </w:p>
    <w:p w14:paraId="3285C60E" w14:textId="77777777" w:rsidR="00883970" w:rsidRDefault="00883970" w:rsidP="00883970">
      <w:pPr>
        <w:rPr>
          <w:rFonts w:ascii="Arial" w:hAnsi="Arial" w:cs="Arial"/>
          <w:sz w:val="24"/>
          <w:szCs w:val="24"/>
          <w:lang w:val="en-PH"/>
        </w:rPr>
      </w:pPr>
    </w:p>
    <w:p w14:paraId="510BC8F2" w14:textId="77777777" w:rsidR="00883970" w:rsidRDefault="00883970" w:rsidP="00883970">
      <w:pPr>
        <w:rPr>
          <w:rFonts w:ascii="Arial" w:hAnsi="Arial" w:cs="Arial"/>
          <w:sz w:val="24"/>
          <w:szCs w:val="24"/>
          <w:lang w:val="en-PH"/>
        </w:rPr>
      </w:pPr>
    </w:p>
    <w:p w14:paraId="4C28DF27" w14:textId="77777777" w:rsidR="00883970" w:rsidRDefault="00883970" w:rsidP="00883970">
      <w:pPr>
        <w:rPr>
          <w:rFonts w:ascii="Arial" w:hAnsi="Arial" w:cs="Arial"/>
          <w:sz w:val="24"/>
          <w:szCs w:val="24"/>
          <w:lang w:val="en-PH"/>
        </w:rPr>
      </w:pPr>
    </w:p>
    <w:p w14:paraId="5705C2F1" w14:textId="77777777" w:rsidR="00883970" w:rsidRDefault="00883970" w:rsidP="00883970">
      <w:pPr>
        <w:rPr>
          <w:rFonts w:ascii="Arial" w:hAnsi="Arial" w:cs="Arial"/>
          <w:sz w:val="24"/>
          <w:szCs w:val="24"/>
          <w:lang w:val="en-PH"/>
        </w:rPr>
      </w:pPr>
    </w:p>
    <w:p w14:paraId="13148759" w14:textId="77777777" w:rsidR="00883970" w:rsidRDefault="00883970" w:rsidP="00883970">
      <w:pPr>
        <w:rPr>
          <w:rFonts w:ascii="Arial" w:hAnsi="Arial" w:cs="Arial"/>
          <w:sz w:val="24"/>
          <w:szCs w:val="24"/>
          <w:lang w:val="en-PH"/>
        </w:rPr>
      </w:pPr>
    </w:p>
    <w:p w14:paraId="1599151C" w14:textId="77777777" w:rsidR="00883970" w:rsidRDefault="00883970" w:rsidP="00883970">
      <w:pPr>
        <w:pStyle w:val="NoSpacing"/>
        <w:jc w:val="both"/>
        <w:rPr>
          <w:rFonts w:ascii="Arial" w:hAnsi="Arial"/>
          <w:b/>
        </w:rPr>
      </w:pPr>
    </w:p>
    <w:p w14:paraId="2CCB9A5B" w14:textId="77777777" w:rsidR="00883970" w:rsidRDefault="00883970" w:rsidP="00883970">
      <w:pPr>
        <w:pStyle w:val="NoSpacing"/>
        <w:jc w:val="both"/>
        <w:rPr>
          <w:rFonts w:ascii="Arial" w:hAnsi="Arial"/>
          <w:b/>
        </w:rPr>
      </w:pPr>
    </w:p>
    <w:p w14:paraId="19ED5DF7" w14:textId="77777777" w:rsidR="00883970" w:rsidRDefault="00883970" w:rsidP="00883970">
      <w:pPr>
        <w:pStyle w:val="NoSpacing"/>
        <w:jc w:val="both"/>
        <w:rPr>
          <w:rFonts w:ascii="Arial" w:hAnsi="Arial"/>
          <w:b/>
        </w:rPr>
      </w:pPr>
    </w:p>
    <w:p w14:paraId="423A9C74" w14:textId="77777777" w:rsidR="00883970" w:rsidRDefault="00883970" w:rsidP="00883970">
      <w:pPr>
        <w:pStyle w:val="NoSpacing"/>
        <w:jc w:val="both"/>
        <w:rPr>
          <w:rFonts w:ascii="Arial" w:hAnsi="Arial"/>
          <w:b/>
        </w:rPr>
      </w:pPr>
    </w:p>
    <w:p w14:paraId="5D90F22B" w14:textId="77777777" w:rsidR="00883970" w:rsidRDefault="00883970">
      <w:pPr>
        <w:rPr>
          <w:rFonts w:ascii="Arial" w:eastAsia="Calibri" w:hAnsi="Arial" w:cs="Arial"/>
          <w:b/>
          <w:lang w:val="en-PH"/>
        </w:rPr>
      </w:pPr>
      <w:r>
        <w:rPr>
          <w:rFonts w:ascii="Arial" w:hAnsi="Arial"/>
          <w:b/>
        </w:rPr>
        <w:br w:type="page"/>
      </w:r>
    </w:p>
    <w:p w14:paraId="1CA74845" w14:textId="77777777" w:rsidR="00883970" w:rsidRDefault="00883970" w:rsidP="00883970">
      <w:pPr>
        <w:pStyle w:val="NoSpacing"/>
        <w:jc w:val="both"/>
        <w:rPr>
          <w:rFonts w:ascii="Arial" w:hAnsi="Arial"/>
          <w:b/>
        </w:rPr>
      </w:pPr>
      <w:r>
        <w:rPr>
          <w:rFonts w:ascii="Arial" w:hAnsi="Arial"/>
          <w:b/>
        </w:rPr>
        <w:lastRenderedPageBreak/>
        <w:t>7.  Course Content</w:t>
      </w:r>
    </w:p>
    <w:p w14:paraId="588C4114" w14:textId="77777777" w:rsidR="00883970" w:rsidRDefault="00883970" w:rsidP="00883970">
      <w:pPr>
        <w:pStyle w:val="NoSpacing"/>
        <w:jc w:val="both"/>
        <w:rPr>
          <w:rFonts w:ascii="Arial" w:hAnsi="Arial"/>
        </w:rPr>
      </w:pPr>
    </w:p>
    <w:tbl>
      <w:tblPr>
        <w:tblpPr w:leftFromText="180" w:rightFromText="180" w:vertAnchor="text" w:horzAnchor="page" w:tblpXSpec="center" w:tblpY="34"/>
        <w:tblW w:w="16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5"/>
        <w:gridCol w:w="1890"/>
        <w:gridCol w:w="2520"/>
        <w:gridCol w:w="4512"/>
        <w:gridCol w:w="1429"/>
        <w:gridCol w:w="1336"/>
        <w:gridCol w:w="2124"/>
      </w:tblGrid>
      <w:tr w:rsidR="00883970" w14:paraId="4694FA9F" w14:textId="77777777" w:rsidTr="00883970">
        <w:tc>
          <w:tcPr>
            <w:tcW w:w="2245" w:type="dxa"/>
          </w:tcPr>
          <w:p w14:paraId="17A97715" w14:textId="77777777" w:rsidR="00883970" w:rsidRDefault="00883970" w:rsidP="00BA757D">
            <w:pPr>
              <w:pStyle w:val="NoSpacing"/>
              <w:jc w:val="center"/>
              <w:rPr>
                <w:rFonts w:ascii="Arial" w:hAnsi="Arial"/>
                <w:b/>
              </w:rPr>
            </w:pPr>
            <w:r>
              <w:rPr>
                <w:rFonts w:ascii="Arial" w:hAnsi="Arial"/>
                <w:b/>
              </w:rPr>
              <w:t>Course Objectives, Topics, Time Allotment</w:t>
            </w:r>
          </w:p>
        </w:tc>
        <w:tc>
          <w:tcPr>
            <w:tcW w:w="1890" w:type="dxa"/>
          </w:tcPr>
          <w:p w14:paraId="5B4A19CC" w14:textId="77777777" w:rsidR="00883970" w:rsidRDefault="00883970" w:rsidP="00BA757D">
            <w:pPr>
              <w:pStyle w:val="NoSpacing"/>
              <w:jc w:val="center"/>
              <w:rPr>
                <w:rFonts w:ascii="Arial" w:hAnsi="Arial"/>
                <w:b/>
              </w:rPr>
            </w:pPr>
            <w:r>
              <w:rPr>
                <w:rFonts w:ascii="Arial" w:hAnsi="Arial"/>
                <w:b/>
              </w:rPr>
              <w:t>Desired Student Learning Outcomes</w:t>
            </w:r>
          </w:p>
        </w:tc>
        <w:tc>
          <w:tcPr>
            <w:tcW w:w="2520" w:type="dxa"/>
          </w:tcPr>
          <w:p w14:paraId="44CC97A7" w14:textId="77777777" w:rsidR="00883970" w:rsidRDefault="00883970" w:rsidP="00BA757D">
            <w:pPr>
              <w:pStyle w:val="NoSpacing"/>
              <w:jc w:val="center"/>
              <w:rPr>
                <w:rFonts w:ascii="Arial" w:hAnsi="Arial"/>
                <w:b/>
              </w:rPr>
            </w:pPr>
            <w:r>
              <w:rPr>
                <w:rFonts w:ascii="Arial" w:hAnsi="Arial"/>
                <w:b/>
              </w:rPr>
              <w:t>Outcomes-Based Assessment (OBA) Activities</w:t>
            </w:r>
          </w:p>
        </w:tc>
        <w:tc>
          <w:tcPr>
            <w:tcW w:w="4512" w:type="dxa"/>
          </w:tcPr>
          <w:p w14:paraId="77E2B4C3" w14:textId="77777777" w:rsidR="00883970" w:rsidRDefault="00883970" w:rsidP="00BA757D">
            <w:pPr>
              <w:pStyle w:val="NoSpacing"/>
              <w:jc w:val="center"/>
              <w:rPr>
                <w:rFonts w:ascii="Arial" w:hAnsi="Arial"/>
                <w:b/>
              </w:rPr>
            </w:pPr>
            <w:r>
              <w:rPr>
                <w:rFonts w:ascii="Arial" w:hAnsi="Arial"/>
                <w:b/>
              </w:rPr>
              <w:t>Evidence of Outcomes</w:t>
            </w:r>
          </w:p>
        </w:tc>
        <w:tc>
          <w:tcPr>
            <w:tcW w:w="1429" w:type="dxa"/>
          </w:tcPr>
          <w:p w14:paraId="4F3D878A" w14:textId="77777777" w:rsidR="00883970" w:rsidRDefault="00883970" w:rsidP="00BA757D">
            <w:pPr>
              <w:pStyle w:val="NoSpacing"/>
              <w:jc w:val="center"/>
              <w:rPr>
                <w:rFonts w:ascii="Arial" w:hAnsi="Arial"/>
                <w:b/>
              </w:rPr>
            </w:pPr>
            <w:r>
              <w:rPr>
                <w:rFonts w:ascii="Arial" w:hAnsi="Arial"/>
                <w:b/>
              </w:rPr>
              <w:t>Course Learning Outcomes</w:t>
            </w:r>
          </w:p>
        </w:tc>
        <w:tc>
          <w:tcPr>
            <w:tcW w:w="1336" w:type="dxa"/>
          </w:tcPr>
          <w:p w14:paraId="068585CA" w14:textId="77777777" w:rsidR="00883970" w:rsidRDefault="00883970" w:rsidP="00BA757D">
            <w:pPr>
              <w:pStyle w:val="NoSpacing"/>
              <w:jc w:val="center"/>
              <w:rPr>
                <w:rFonts w:ascii="Arial" w:hAnsi="Arial"/>
                <w:b/>
              </w:rPr>
            </w:pPr>
            <w:r>
              <w:rPr>
                <w:rFonts w:ascii="Arial" w:hAnsi="Arial"/>
                <w:b/>
              </w:rPr>
              <w:t>Program Objectives</w:t>
            </w:r>
          </w:p>
        </w:tc>
        <w:tc>
          <w:tcPr>
            <w:tcW w:w="2124" w:type="dxa"/>
          </w:tcPr>
          <w:p w14:paraId="4B6A42E4" w14:textId="77777777" w:rsidR="00883970" w:rsidRDefault="00883970" w:rsidP="00BA757D">
            <w:pPr>
              <w:pStyle w:val="NoSpacing"/>
              <w:jc w:val="center"/>
              <w:rPr>
                <w:rFonts w:ascii="Arial" w:hAnsi="Arial"/>
                <w:b/>
              </w:rPr>
            </w:pPr>
            <w:r>
              <w:rPr>
                <w:rFonts w:ascii="Arial" w:hAnsi="Arial"/>
                <w:b/>
              </w:rPr>
              <w:t>Values Integration</w:t>
            </w:r>
          </w:p>
        </w:tc>
      </w:tr>
      <w:tr w:rsidR="00883970" w14:paraId="568F6A0A" w14:textId="77777777" w:rsidTr="00883970">
        <w:tc>
          <w:tcPr>
            <w:tcW w:w="16056" w:type="dxa"/>
            <w:gridSpan w:val="7"/>
          </w:tcPr>
          <w:p w14:paraId="5C5F7EC6" w14:textId="77777777" w:rsidR="00883970" w:rsidRDefault="00883970" w:rsidP="00BA757D">
            <w:pPr>
              <w:pStyle w:val="NoSpacing"/>
              <w:jc w:val="both"/>
              <w:rPr>
                <w:rFonts w:ascii="Arial" w:hAnsi="Arial"/>
                <w:b/>
              </w:rPr>
            </w:pPr>
            <w:r>
              <w:rPr>
                <w:rFonts w:ascii="Arial" w:hAnsi="Arial"/>
                <w:b/>
              </w:rPr>
              <w:t>Topic: SKSU VMGO, Classroom Policies, Course Overview, Course Requirements, Grading System (2 hours)</w:t>
            </w:r>
          </w:p>
        </w:tc>
      </w:tr>
      <w:tr w:rsidR="00883970" w14:paraId="60436E1E" w14:textId="77777777" w:rsidTr="00883970">
        <w:tc>
          <w:tcPr>
            <w:tcW w:w="2245" w:type="dxa"/>
            <w:vAlign w:val="center"/>
          </w:tcPr>
          <w:p w14:paraId="56E3E1FD" w14:textId="77777777" w:rsidR="00883970" w:rsidRDefault="00883970" w:rsidP="00883970">
            <w:pPr>
              <w:pStyle w:val="NoSpacing"/>
              <w:numPr>
                <w:ilvl w:val="0"/>
                <w:numId w:val="27"/>
              </w:numPr>
              <w:ind w:left="360" w:hanging="270"/>
              <w:rPr>
                <w:rFonts w:ascii="Arial" w:hAnsi="Arial"/>
              </w:rPr>
            </w:pPr>
            <w:r>
              <w:rPr>
                <w:rFonts w:ascii="Arial" w:hAnsi="Arial"/>
              </w:rPr>
              <w:t>Discuss the VMGO of the university, classroom policies, scope of the course, course requirements and grading system</w:t>
            </w:r>
          </w:p>
        </w:tc>
        <w:tc>
          <w:tcPr>
            <w:tcW w:w="1890" w:type="dxa"/>
            <w:vAlign w:val="center"/>
          </w:tcPr>
          <w:p w14:paraId="7F619760" w14:textId="77777777" w:rsidR="00883970" w:rsidRDefault="00883970" w:rsidP="00BA757D">
            <w:pPr>
              <w:pStyle w:val="NoSpacing"/>
              <w:rPr>
                <w:rFonts w:ascii="Arial" w:hAnsi="Arial"/>
              </w:rPr>
            </w:pPr>
            <w:r>
              <w:rPr>
                <w:rFonts w:ascii="Arial" w:hAnsi="Arial"/>
              </w:rPr>
              <w:t>1.1 Student can be aware of and appreciate of the university’s VMGO, classroom policies, course overview, requirements and grading system.</w:t>
            </w:r>
          </w:p>
          <w:p w14:paraId="5DF9305D" w14:textId="77777777" w:rsidR="00883970" w:rsidRDefault="00883970" w:rsidP="00BA757D">
            <w:pPr>
              <w:pStyle w:val="NoSpacing"/>
              <w:rPr>
                <w:rFonts w:ascii="Arial" w:hAnsi="Arial"/>
              </w:rPr>
            </w:pPr>
          </w:p>
        </w:tc>
        <w:tc>
          <w:tcPr>
            <w:tcW w:w="2520" w:type="dxa"/>
          </w:tcPr>
          <w:p w14:paraId="3BC14E9B" w14:textId="77777777" w:rsidR="00883970" w:rsidRDefault="00883970" w:rsidP="00BA757D">
            <w:pPr>
              <w:pStyle w:val="NoSpacing"/>
              <w:jc w:val="both"/>
              <w:rPr>
                <w:rFonts w:ascii="Arial" w:hAnsi="Arial"/>
              </w:rPr>
            </w:pPr>
          </w:p>
          <w:p w14:paraId="01F15C97" w14:textId="77777777" w:rsidR="00883970" w:rsidRDefault="00883970" w:rsidP="00BA757D">
            <w:pPr>
              <w:pStyle w:val="NoSpacing"/>
              <w:jc w:val="both"/>
              <w:rPr>
                <w:rFonts w:ascii="Arial" w:hAnsi="Arial"/>
              </w:rPr>
            </w:pPr>
            <w:r>
              <w:rPr>
                <w:rFonts w:ascii="Arial" w:hAnsi="Arial"/>
              </w:rPr>
              <w:t xml:space="preserve">Individual participation in class discussion and group presentation </w:t>
            </w:r>
          </w:p>
        </w:tc>
        <w:tc>
          <w:tcPr>
            <w:tcW w:w="4512" w:type="dxa"/>
          </w:tcPr>
          <w:p w14:paraId="2379BCE3" w14:textId="77777777" w:rsidR="00883970" w:rsidRDefault="00883970" w:rsidP="00BA757D">
            <w:pPr>
              <w:pStyle w:val="NoSpacing"/>
              <w:jc w:val="both"/>
              <w:rPr>
                <w:rFonts w:ascii="Arial" w:hAnsi="Arial"/>
              </w:rPr>
            </w:pPr>
          </w:p>
          <w:p w14:paraId="10501481" w14:textId="77777777" w:rsidR="00883970" w:rsidRDefault="00883970" w:rsidP="00BA757D">
            <w:pPr>
              <w:pStyle w:val="NoSpacing"/>
              <w:jc w:val="both"/>
              <w:rPr>
                <w:rFonts w:ascii="Arial" w:hAnsi="Arial"/>
              </w:rPr>
            </w:pPr>
            <w:r>
              <w:rPr>
                <w:rFonts w:ascii="Arial" w:hAnsi="Arial"/>
              </w:rPr>
              <w:t xml:space="preserve">Group and individual discussions </w:t>
            </w:r>
          </w:p>
          <w:p w14:paraId="6B2F60A4" w14:textId="77777777" w:rsidR="00883970" w:rsidRDefault="00883970" w:rsidP="00BA757D">
            <w:pPr>
              <w:pStyle w:val="NoSpacing"/>
              <w:jc w:val="both"/>
              <w:rPr>
                <w:rFonts w:ascii="Arial" w:hAnsi="Arial"/>
              </w:rPr>
            </w:pPr>
          </w:p>
        </w:tc>
        <w:tc>
          <w:tcPr>
            <w:tcW w:w="1429" w:type="dxa"/>
          </w:tcPr>
          <w:p w14:paraId="139B743C" w14:textId="77777777" w:rsidR="00883970" w:rsidRDefault="00883970" w:rsidP="00BA757D">
            <w:pPr>
              <w:pStyle w:val="NoSpacing"/>
              <w:jc w:val="center"/>
              <w:rPr>
                <w:rFonts w:ascii="Arial" w:hAnsi="Arial"/>
              </w:rPr>
            </w:pPr>
          </w:p>
        </w:tc>
        <w:tc>
          <w:tcPr>
            <w:tcW w:w="1336" w:type="dxa"/>
          </w:tcPr>
          <w:p w14:paraId="4DC6D0A0" w14:textId="77777777" w:rsidR="00883970" w:rsidRDefault="00883970" w:rsidP="00BA757D">
            <w:pPr>
              <w:pStyle w:val="NoSpacing"/>
              <w:jc w:val="center"/>
              <w:rPr>
                <w:rFonts w:ascii="Arial" w:hAnsi="Arial"/>
              </w:rPr>
            </w:pPr>
          </w:p>
        </w:tc>
        <w:tc>
          <w:tcPr>
            <w:tcW w:w="2124" w:type="dxa"/>
          </w:tcPr>
          <w:p w14:paraId="5F3E781E" w14:textId="77777777" w:rsidR="00883970" w:rsidRDefault="00883970" w:rsidP="00BA757D">
            <w:pPr>
              <w:pStyle w:val="NoSpacing"/>
              <w:jc w:val="both"/>
              <w:rPr>
                <w:rFonts w:ascii="Arial" w:hAnsi="Arial"/>
              </w:rPr>
            </w:pPr>
          </w:p>
          <w:p w14:paraId="7A93099C" w14:textId="77777777" w:rsidR="00883970" w:rsidRDefault="00883970" w:rsidP="00BA757D">
            <w:pPr>
              <w:pStyle w:val="NoSpacing"/>
              <w:jc w:val="both"/>
              <w:rPr>
                <w:rFonts w:ascii="Arial" w:hAnsi="Arial"/>
              </w:rPr>
            </w:pPr>
          </w:p>
          <w:p w14:paraId="75E4A965" w14:textId="77777777" w:rsidR="00883970" w:rsidRDefault="00883970" w:rsidP="00BA757D">
            <w:pPr>
              <w:pStyle w:val="NoSpacing"/>
              <w:rPr>
                <w:rFonts w:ascii="Arial" w:hAnsi="Arial"/>
              </w:rPr>
            </w:pPr>
            <w:r>
              <w:rPr>
                <w:rFonts w:ascii="Arial" w:hAnsi="Arial"/>
              </w:rPr>
              <w:t>appreciation</w:t>
            </w:r>
          </w:p>
        </w:tc>
      </w:tr>
      <w:tr w:rsidR="00883970" w14:paraId="746DE627" w14:textId="77777777" w:rsidTr="00883970">
        <w:tc>
          <w:tcPr>
            <w:tcW w:w="16056" w:type="dxa"/>
            <w:gridSpan w:val="7"/>
          </w:tcPr>
          <w:p w14:paraId="15E45A6E" w14:textId="77777777" w:rsidR="00883970" w:rsidRDefault="00883970" w:rsidP="00BA757D">
            <w:pPr>
              <w:pStyle w:val="NoSpacing"/>
              <w:jc w:val="both"/>
              <w:rPr>
                <w:rFonts w:ascii="Arial" w:hAnsi="Arial"/>
                <w:b/>
              </w:rPr>
            </w:pPr>
            <w:r>
              <w:rPr>
                <w:rFonts w:ascii="Arial" w:hAnsi="Arial"/>
                <w:b/>
              </w:rPr>
              <w:t>Topic: Introduction to the course (RA1425) and 19</w:t>
            </w:r>
            <w:r>
              <w:rPr>
                <w:rFonts w:ascii="Arial" w:hAnsi="Arial"/>
                <w:b/>
                <w:vertAlign w:val="superscript"/>
              </w:rPr>
              <w:t>th</w:t>
            </w:r>
            <w:r>
              <w:rPr>
                <w:rFonts w:ascii="Arial" w:hAnsi="Arial"/>
                <w:b/>
              </w:rPr>
              <w:t xml:space="preserve"> Century Philippines as Rizal’s Context (9 hours)</w:t>
            </w:r>
          </w:p>
        </w:tc>
      </w:tr>
      <w:tr w:rsidR="00883970" w14:paraId="37D1BA17" w14:textId="77777777" w:rsidTr="00883970">
        <w:tc>
          <w:tcPr>
            <w:tcW w:w="2245" w:type="dxa"/>
          </w:tcPr>
          <w:p w14:paraId="37236F36" w14:textId="77777777" w:rsidR="00883970" w:rsidRDefault="00883970" w:rsidP="00BA757D">
            <w:pPr>
              <w:spacing w:after="0" w:line="240" w:lineRule="auto"/>
              <w:rPr>
                <w:rFonts w:ascii="Arial" w:hAnsi="Arial" w:cs="Arial"/>
              </w:rPr>
            </w:pPr>
          </w:p>
          <w:p w14:paraId="656E4CFF" w14:textId="77777777" w:rsidR="00883970" w:rsidRDefault="00883970" w:rsidP="00BA757D">
            <w:pPr>
              <w:spacing w:after="0" w:line="240" w:lineRule="auto"/>
              <w:ind w:left="450" w:hanging="450"/>
              <w:rPr>
                <w:rFonts w:ascii="Arial" w:hAnsi="Arial" w:cs="Arial"/>
              </w:rPr>
            </w:pPr>
            <w:r>
              <w:rPr>
                <w:rFonts w:ascii="Arial" w:hAnsi="Arial" w:cs="Arial"/>
              </w:rPr>
              <w:t>2.1  Introduction to the course</w:t>
            </w:r>
          </w:p>
          <w:p w14:paraId="538CBF6F" w14:textId="77777777" w:rsidR="00883970" w:rsidRDefault="00883970" w:rsidP="00BA757D">
            <w:pPr>
              <w:spacing w:after="0" w:line="240" w:lineRule="auto"/>
              <w:ind w:left="450" w:hanging="450"/>
              <w:rPr>
                <w:rFonts w:ascii="Arial" w:hAnsi="Arial" w:cs="Arial"/>
              </w:rPr>
            </w:pPr>
          </w:p>
          <w:p w14:paraId="5998D545" w14:textId="77777777" w:rsidR="00883970" w:rsidRDefault="00883970" w:rsidP="00BA757D">
            <w:pPr>
              <w:spacing w:after="0" w:line="240" w:lineRule="auto"/>
              <w:ind w:left="450" w:hanging="450"/>
              <w:rPr>
                <w:rFonts w:ascii="Arial" w:hAnsi="Arial" w:cs="Arial"/>
              </w:rPr>
            </w:pPr>
          </w:p>
          <w:p w14:paraId="573AB100" w14:textId="77777777" w:rsidR="00883970" w:rsidRDefault="00883970" w:rsidP="00BA757D">
            <w:pPr>
              <w:spacing w:after="0" w:line="240" w:lineRule="auto"/>
              <w:ind w:left="450" w:hanging="450"/>
              <w:rPr>
                <w:rFonts w:ascii="Arial" w:hAnsi="Arial" w:cs="Arial"/>
              </w:rPr>
            </w:pPr>
          </w:p>
          <w:p w14:paraId="01A52D49" w14:textId="77777777" w:rsidR="00883970" w:rsidRDefault="00883970" w:rsidP="00BA757D">
            <w:pPr>
              <w:spacing w:after="0" w:line="240" w:lineRule="auto"/>
              <w:ind w:left="450" w:hanging="450"/>
              <w:rPr>
                <w:rFonts w:ascii="Arial" w:hAnsi="Arial" w:cs="Arial"/>
              </w:rPr>
            </w:pPr>
          </w:p>
          <w:p w14:paraId="38C70CA8" w14:textId="77777777" w:rsidR="00883970" w:rsidRDefault="00883970" w:rsidP="00BA757D">
            <w:pPr>
              <w:spacing w:after="0" w:line="240" w:lineRule="auto"/>
              <w:ind w:left="450" w:hanging="450"/>
              <w:rPr>
                <w:rFonts w:ascii="Arial" w:hAnsi="Arial" w:cs="Arial"/>
              </w:rPr>
            </w:pPr>
          </w:p>
          <w:p w14:paraId="473D5948" w14:textId="77777777" w:rsidR="00883970" w:rsidRDefault="00883970" w:rsidP="00BA757D">
            <w:pPr>
              <w:spacing w:after="0" w:line="240" w:lineRule="auto"/>
              <w:ind w:left="450" w:hanging="450"/>
              <w:rPr>
                <w:rFonts w:ascii="Arial" w:hAnsi="Arial" w:cs="Arial"/>
              </w:rPr>
            </w:pPr>
            <w:r>
              <w:rPr>
                <w:rFonts w:ascii="Arial" w:hAnsi="Arial" w:cs="Arial"/>
              </w:rPr>
              <w:t>2.2  Republic Act 1425</w:t>
            </w:r>
          </w:p>
          <w:p w14:paraId="1796F2B4" w14:textId="77777777" w:rsidR="00883970" w:rsidRDefault="00883970" w:rsidP="00BA757D">
            <w:pPr>
              <w:spacing w:after="0" w:line="240" w:lineRule="auto"/>
              <w:ind w:left="450" w:hanging="450"/>
              <w:rPr>
                <w:rFonts w:ascii="Arial" w:hAnsi="Arial" w:cs="Arial"/>
              </w:rPr>
            </w:pPr>
          </w:p>
          <w:p w14:paraId="14E9AB2D" w14:textId="77777777" w:rsidR="00883970" w:rsidRDefault="00883970" w:rsidP="00BA757D">
            <w:pPr>
              <w:spacing w:after="0" w:line="240" w:lineRule="auto"/>
              <w:ind w:left="450" w:hanging="450"/>
              <w:rPr>
                <w:rFonts w:ascii="Arial" w:hAnsi="Arial" w:cs="Arial"/>
              </w:rPr>
            </w:pPr>
          </w:p>
          <w:p w14:paraId="63589145" w14:textId="77777777" w:rsidR="00883970" w:rsidRDefault="00883970" w:rsidP="00BA757D">
            <w:pPr>
              <w:spacing w:after="0" w:line="240" w:lineRule="auto"/>
              <w:rPr>
                <w:rFonts w:ascii="Arial" w:hAnsi="Arial" w:cs="Arial"/>
              </w:rPr>
            </w:pPr>
          </w:p>
          <w:p w14:paraId="57C9FF8C" w14:textId="77777777" w:rsidR="00883970" w:rsidRDefault="00883970" w:rsidP="00BA757D">
            <w:pPr>
              <w:spacing w:after="0" w:line="240" w:lineRule="auto"/>
              <w:rPr>
                <w:rFonts w:ascii="Arial" w:hAnsi="Arial" w:cs="Arial"/>
              </w:rPr>
            </w:pPr>
            <w:r>
              <w:rPr>
                <w:rFonts w:ascii="Arial" w:hAnsi="Arial" w:cs="Arial"/>
              </w:rPr>
              <w:t>2.3 The Philippines in the nineteenth century as Rizal’s Context</w:t>
            </w:r>
          </w:p>
          <w:p w14:paraId="7B5D84E2" w14:textId="77777777" w:rsidR="00883970" w:rsidRDefault="00883970" w:rsidP="00BA757D">
            <w:pPr>
              <w:spacing w:after="0" w:line="240" w:lineRule="auto"/>
              <w:ind w:left="450" w:hanging="450"/>
              <w:rPr>
                <w:rFonts w:ascii="Arial" w:hAnsi="Arial" w:cs="Arial"/>
              </w:rPr>
            </w:pPr>
            <w:r>
              <w:rPr>
                <w:rFonts w:ascii="Arial" w:hAnsi="Arial" w:cs="Arial"/>
              </w:rPr>
              <w:t xml:space="preserve">  2.3.1 Economic: end of the galleon trade, opening of the Suez Canal , </w:t>
            </w:r>
            <w:r>
              <w:rPr>
                <w:rFonts w:ascii="Arial" w:hAnsi="Arial" w:cs="Arial"/>
              </w:rPr>
              <w:lastRenderedPageBreak/>
              <w:t>Opening of the ports to world trade, rise of the export crop economy, and monopolies</w:t>
            </w:r>
          </w:p>
          <w:p w14:paraId="4DBFC8F0" w14:textId="77777777" w:rsidR="00883970" w:rsidRDefault="00883970" w:rsidP="00BA757D">
            <w:pPr>
              <w:spacing w:after="0" w:line="240" w:lineRule="auto"/>
              <w:ind w:left="450" w:hanging="450"/>
              <w:rPr>
                <w:rFonts w:ascii="Arial" w:hAnsi="Arial" w:cs="Arial"/>
              </w:rPr>
            </w:pPr>
            <w:r>
              <w:rPr>
                <w:rFonts w:ascii="Arial" w:hAnsi="Arial" w:cs="Arial"/>
              </w:rPr>
              <w:t xml:space="preserve">     2.3.2 Social: education, rise of the Chinese mestizo, rise of the inquilino</w:t>
            </w:r>
          </w:p>
          <w:p w14:paraId="518C7C53" w14:textId="77777777" w:rsidR="00883970" w:rsidRDefault="00883970" w:rsidP="00BA757D">
            <w:pPr>
              <w:spacing w:after="0" w:line="240" w:lineRule="auto"/>
              <w:ind w:left="450" w:hanging="450"/>
              <w:rPr>
                <w:rFonts w:ascii="Arial" w:hAnsi="Arial" w:cs="Arial"/>
              </w:rPr>
            </w:pPr>
            <w:r>
              <w:rPr>
                <w:rFonts w:ascii="Arial" w:hAnsi="Arial" w:cs="Arial"/>
              </w:rPr>
              <w:t xml:space="preserve">   2.3.4 Political: Liberalism impact of the Bourbon reforms, Cadiz constitution</w:t>
            </w:r>
          </w:p>
          <w:p w14:paraId="158A4D87" w14:textId="77777777" w:rsidR="00883970" w:rsidRDefault="00883970" w:rsidP="00BA757D">
            <w:pPr>
              <w:spacing w:after="0" w:line="240" w:lineRule="auto"/>
              <w:ind w:left="450" w:hanging="450"/>
              <w:rPr>
                <w:rFonts w:ascii="Arial" w:hAnsi="Arial" w:cs="Arial"/>
              </w:rPr>
            </w:pPr>
          </w:p>
          <w:p w14:paraId="75CCF18E" w14:textId="77777777" w:rsidR="00883970" w:rsidRDefault="00883970" w:rsidP="00BA757D">
            <w:pPr>
              <w:spacing w:after="0" w:line="240" w:lineRule="auto"/>
              <w:rPr>
                <w:rFonts w:ascii="Arial" w:hAnsi="Arial" w:cs="Arial"/>
              </w:rPr>
            </w:pPr>
          </w:p>
          <w:p w14:paraId="525BD9A8" w14:textId="77777777" w:rsidR="00883970" w:rsidRDefault="00883970" w:rsidP="00BA757D">
            <w:pPr>
              <w:pStyle w:val="NoSpacing"/>
              <w:jc w:val="both"/>
              <w:rPr>
                <w:rFonts w:ascii="Arial" w:hAnsi="Arial"/>
              </w:rPr>
            </w:pPr>
          </w:p>
        </w:tc>
        <w:tc>
          <w:tcPr>
            <w:tcW w:w="1890" w:type="dxa"/>
          </w:tcPr>
          <w:p w14:paraId="28B9F2A6" w14:textId="77777777" w:rsidR="00883970" w:rsidRDefault="00883970" w:rsidP="00BA757D">
            <w:pPr>
              <w:pStyle w:val="NoSpacing"/>
              <w:jc w:val="both"/>
              <w:rPr>
                <w:rFonts w:ascii="Arial" w:hAnsi="Arial"/>
              </w:rPr>
            </w:pPr>
          </w:p>
          <w:p w14:paraId="009EA45F" w14:textId="77777777" w:rsidR="00883970" w:rsidRDefault="00883970" w:rsidP="00BA757D">
            <w:pPr>
              <w:pStyle w:val="NoSpacing"/>
              <w:jc w:val="both"/>
              <w:rPr>
                <w:rFonts w:ascii="Arial" w:hAnsi="Arial"/>
              </w:rPr>
            </w:pPr>
            <w:r>
              <w:rPr>
                <w:rFonts w:ascii="Arial" w:hAnsi="Arial"/>
              </w:rPr>
              <w:t xml:space="preserve">2.1 The students can explain the history of Rizal Law and its important provisions. </w:t>
            </w:r>
          </w:p>
          <w:p w14:paraId="611490B9" w14:textId="77777777" w:rsidR="00883970" w:rsidRDefault="00883970" w:rsidP="00BA757D">
            <w:pPr>
              <w:spacing w:after="0" w:line="240" w:lineRule="auto"/>
            </w:pPr>
          </w:p>
          <w:p w14:paraId="6D00FC98" w14:textId="77777777" w:rsidR="00883970" w:rsidRDefault="00883970" w:rsidP="00BA757D">
            <w:pPr>
              <w:spacing w:after="0" w:line="240" w:lineRule="auto"/>
              <w:rPr>
                <w:rFonts w:ascii="Arial" w:hAnsi="Arial" w:cs="Arial"/>
              </w:rPr>
            </w:pPr>
            <w:r>
              <w:rPr>
                <w:rFonts w:ascii="Arial" w:hAnsi="Arial" w:cs="Arial"/>
              </w:rPr>
              <w:t>2.2. The students can critically assess the effectiveness of Rizal Course.</w:t>
            </w:r>
          </w:p>
          <w:p w14:paraId="59E75465" w14:textId="77777777" w:rsidR="00883970" w:rsidRDefault="00883970" w:rsidP="00BA757D">
            <w:pPr>
              <w:spacing w:after="0" w:line="240" w:lineRule="auto"/>
              <w:rPr>
                <w:rFonts w:ascii="Arial" w:hAnsi="Arial" w:cs="Arial"/>
              </w:rPr>
            </w:pPr>
            <w:r>
              <w:rPr>
                <w:rFonts w:ascii="Arial" w:hAnsi="Arial" w:cs="Arial"/>
              </w:rPr>
              <w:t>2.3  The students can appraise the link between the individual and society</w:t>
            </w:r>
          </w:p>
          <w:p w14:paraId="1A9D863A" w14:textId="77777777" w:rsidR="00883970" w:rsidRDefault="00883970" w:rsidP="00BA757D">
            <w:pPr>
              <w:spacing w:after="0" w:line="240" w:lineRule="auto"/>
              <w:rPr>
                <w:rFonts w:ascii="Arial" w:hAnsi="Arial" w:cs="Arial"/>
              </w:rPr>
            </w:pPr>
          </w:p>
          <w:p w14:paraId="28332940" w14:textId="77777777" w:rsidR="00883970" w:rsidRDefault="00883970" w:rsidP="00BA757D">
            <w:pPr>
              <w:spacing w:after="0" w:line="240" w:lineRule="auto"/>
              <w:rPr>
                <w:rFonts w:ascii="Arial" w:hAnsi="Arial" w:cs="Arial"/>
              </w:rPr>
            </w:pPr>
            <w:r>
              <w:rPr>
                <w:rFonts w:ascii="Arial" w:hAnsi="Arial" w:cs="Arial"/>
              </w:rPr>
              <w:t xml:space="preserve">2.4 The students can  analyze the  </w:t>
            </w:r>
            <w:r>
              <w:rPr>
                <w:rFonts w:ascii="Arial" w:hAnsi="Arial" w:cs="Arial"/>
              </w:rPr>
              <w:lastRenderedPageBreak/>
              <w:t>economic, social, political and spiritual changes that occurred in the nineteenth century</w:t>
            </w:r>
          </w:p>
          <w:p w14:paraId="4DC24F58" w14:textId="77777777" w:rsidR="00883970" w:rsidRDefault="00883970" w:rsidP="00BA757D">
            <w:pPr>
              <w:spacing w:after="0" w:line="240" w:lineRule="auto"/>
              <w:rPr>
                <w:rFonts w:ascii="Arial" w:hAnsi="Arial" w:cs="Arial"/>
              </w:rPr>
            </w:pPr>
          </w:p>
          <w:p w14:paraId="326ACDAB" w14:textId="77777777" w:rsidR="00883970" w:rsidRDefault="00883970" w:rsidP="00BA757D">
            <w:pPr>
              <w:spacing w:after="0" w:line="240" w:lineRule="auto"/>
              <w:rPr>
                <w:rFonts w:ascii="Arial" w:hAnsi="Arial" w:cs="Arial"/>
              </w:rPr>
            </w:pPr>
            <w:r>
              <w:rPr>
                <w:rFonts w:ascii="Arial" w:hAnsi="Arial" w:cs="Arial"/>
              </w:rPr>
              <w:t>2.5 The students can understand Jose Rizal in the context of his time.</w:t>
            </w:r>
          </w:p>
        </w:tc>
        <w:tc>
          <w:tcPr>
            <w:tcW w:w="2520" w:type="dxa"/>
          </w:tcPr>
          <w:p w14:paraId="4660E5C6" w14:textId="77777777" w:rsidR="00883970" w:rsidRDefault="00883970" w:rsidP="00BA757D">
            <w:pPr>
              <w:spacing w:after="0" w:line="240" w:lineRule="auto"/>
              <w:rPr>
                <w:rFonts w:ascii="Arial" w:hAnsi="Arial" w:cs="Arial"/>
                <w:sz w:val="24"/>
                <w:szCs w:val="24"/>
              </w:rPr>
            </w:pPr>
          </w:p>
          <w:p w14:paraId="0E5BAFCE" w14:textId="77777777" w:rsidR="00883970" w:rsidRDefault="00883970" w:rsidP="00BA757D">
            <w:pPr>
              <w:pStyle w:val="NoSpacing"/>
              <w:jc w:val="both"/>
              <w:rPr>
                <w:rFonts w:ascii="Arial" w:hAnsi="Arial"/>
                <w:sz w:val="24"/>
                <w:szCs w:val="24"/>
              </w:rPr>
            </w:pPr>
            <w:r>
              <w:rPr>
                <w:rFonts w:ascii="Arial" w:hAnsi="Arial"/>
                <w:sz w:val="24"/>
                <w:szCs w:val="24"/>
              </w:rPr>
              <w:t>Writing exercise: Compare and contrast the views of those favors and against RA 1425, considering the context of the 1950s: Would similar arguments still have force today?</w:t>
            </w:r>
          </w:p>
          <w:p w14:paraId="6E742143" w14:textId="77777777" w:rsidR="00883970" w:rsidRDefault="00883970" w:rsidP="00BA757D">
            <w:pPr>
              <w:pStyle w:val="NoSpacing"/>
              <w:jc w:val="both"/>
              <w:rPr>
                <w:rFonts w:ascii="Arial" w:hAnsi="Arial"/>
                <w:sz w:val="24"/>
                <w:szCs w:val="24"/>
              </w:rPr>
            </w:pPr>
          </w:p>
          <w:p w14:paraId="782D06B7" w14:textId="77777777" w:rsidR="00883970" w:rsidRDefault="00883970" w:rsidP="00BA757D">
            <w:pPr>
              <w:pStyle w:val="NoSpacing"/>
              <w:jc w:val="both"/>
              <w:rPr>
                <w:rFonts w:ascii="Arial" w:hAnsi="Arial"/>
                <w:sz w:val="24"/>
                <w:szCs w:val="24"/>
              </w:rPr>
            </w:pPr>
          </w:p>
          <w:p w14:paraId="72679296" w14:textId="77777777" w:rsidR="00883970" w:rsidRDefault="00883970" w:rsidP="00BA757D">
            <w:pPr>
              <w:pStyle w:val="NoSpacing"/>
              <w:jc w:val="both"/>
              <w:rPr>
                <w:rFonts w:ascii="Arial" w:hAnsi="Arial"/>
                <w:sz w:val="24"/>
                <w:szCs w:val="24"/>
              </w:rPr>
            </w:pPr>
            <w:r>
              <w:rPr>
                <w:rFonts w:ascii="Arial" w:hAnsi="Arial"/>
                <w:sz w:val="24"/>
                <w:szCs w:val="24"/>
              </w:rPr>
              <w:t>Or</w:t>
            </w:r>
          </w:p>
          <w:p w14:paraId="0A6F8B4B" w14:textId="77777777" w:rsidR="00883970" w:rsidRDefault="00883970" w:rsidP="00BA757D">
            <w:pPr>
              <w:pStyle w:val="NoSpacing"/>
              <w:jc w:val="both"/>
              <w:rPr>
                <w:rFonts w:ascii="Arial" w:hAnsi="Arial"/>
                <w:sz w:val="24"/>
                <w:szCs w:val="24"/>
              </w:rPr>
            </w:pPr>
          </w:p>
          <w:p w14:paraId="743F6707" w14:textId="77777777" w:rsidR="00883970" w:rsidRDefault="00883970" w:rsidP="00BA757D">
            <w:pPr>
              <w:pStyle w:val="NoSpacing"/>
              <w:jc w:val="both"/>
              <w:rPr>
                <w:rFonts w:ascii="Arial" w:hAnsi="Arial"/>
                <w:sz w:val="24"/>
                <w:szCs w:val="24"/>
              </w:rPr>
            </w:pPr>
          </w:p>
          <w:p w14:paraId="3F606CE2" w14:textId="77777777" w:rsidR="00883970" w:rsidRDefault="00883970" w:rsidP="00BA757D">
            <w:pPr>
              <w:pStyle w:val="NoSpacing"/>
              <w:jc w:val="both"/>
              <w:rPr>
                <w:rFonts w:ascii="Arial" w:hAnsi="Arial"/>
                <w:sz w:val="24"/>
                <w:szCs w:val="24"/>
              </w:rPr>
            </w:pPr>
            <w:r>
              <w:rPr>
                <w:rFonts w:ascii="Arial" w:hAnsi="Arial"/>
                <w:sz w:val="24"/>
                <w:szCs w:val="24"/>
              </w:rPr>
              <w:t xml:space="preserve">Reflect on your secondary education: Did your school comply with RA </w:t>
            </w:r>
            <w:r>
              <w:rPr>
                <w:rFonts w:ascii="Arial" w:hAnsi="Arial"/>
                <w:sz w:val="24"/>
                <w:szCs w:val="24"/>
              </w:rPr>
              <w:lastRenderedPageBreak/>
              <w:t>1425? How effective is the Rizal Law in instilling patriotism among secondary school students?</w:t>
            </w:r>
          </w:p>
          <w:p w14:paraId="713DDEF5" w14:textId="77777777" w:rsidR="00883970" w:rsidRDefault="00883970" w:rsidP="00BA757D">
            <w:pPr>
              <w:pStyle w:val="NoSpacing"/>
              <w:jc w:val="both"/>
              <w:rPr>
                <w:rFonts w:ascii="Arial" w:hAnsi="Arial"/>
              </w:rPr>
            </w:pPr>
          </w:p>
          <w:p w14:paraId="6D9F5A6E" w14:textId="77777777" w:rsidR="00883970" w:rsidRDefault="00883970" w:rsidP="00BA757D">
            <w:pPr>
              <w:pStyle w:val="NoSpacing"/>
              <w:jc w:val="both"/>
              <w:rPr>
                <w:rFonts w:ascii="Arial" w:hAnsi="Arial"/>
              </w:rPr>
            </w:pPr>
            <w:r>
              <w:rPr>
                <w:rFonts w:ascii="Arial" w:hAnsi="Arial"/>
              </w:rPr>
              <w:t>Pop Quiz: Graphic Organizer/table mapping the changes in the 19</w:t>
            </w:r>
            <w:r>
              <w:rPr>
                <w:rFonts w:ascii="Arial" w:hAnsi="Arial"/>
                <w:vertAlign w:val="superscript"/>
              </w:rPr>
              <w:t>th</w:t>
            </w:r>
            <w:r>
              <w:rPr>
                <w:rFonts w:ascii="Arial" w:hAnsi="Arial"/>
              </w:rPr>
              <w:t xml:space="preserve"> century Philippines.</w:t>
            </w:r>
          </w:p>
          <w:p w14:paraId="155D30DD" w14:textId="77777777" w:rsidR="00883970" w:rsidRDefault="00883970" w:rsidP="00BA757D">
            <w:pPr>
              <w:pStyle w:val="NoSpacing"/>
              <w:jc w:val="both"/>
              <w:rPr>
                <w:rFonts w:ascii="Arial" w:hAnsi="Arial"/>
              </w:rPr>
            </w:pPr>
          </w:p>
          <w:p w14:paraId="33284E5A" w14:textId="77777777" w:rsidR="00883970" w:rsidRDefault="00883970" w:rsidP="00BA757D">
            <w:pPr>
              <w:pStyle w:val="NoSpacing"/>
              <w:jc w:val="both"/>
              <w:rPr>
                <w:rFonts w:ascii="Arial" w:hAnsi="Arial"/>
              </w:rPr>
            </w:pPr>
          </w:p>
          <w:p w14:paraId="2C5291C9" w14:textId="77777777" w:rsidR="00883970" w:rsidRDefault="00883970" w:rsidP="00BA757D">
            <w:pPr>
              <w:pStyle w:val="NoSpacing"/>
              <w:jc w:val="both"/>
              <w:rPr>
                <w:rFonts w:ascii="Arial" w:hAnsi="Arial"/>
              </w:rPr>
            </w:pPr>
            <w:r>
              <w:rPr>
                <w:rFonts w:ascii="Arial" w:hAnsi="Arial"/>
              </w:rPr>
              <w:t>Reflection paper about the film</w:t>
            </w:r>
          </w:p>
          <w:p w14:paraId="76AFA39C" w14:textId="77777777" w:rsidR="00883970" w:rsidRDefault="00883970" w:rsidP="00BA757D">
            <w:pPr>
              <w:pStyle w:val="NoSpacing"/>
              <w:jc w:val="both"/>
              <w:rPr>
                <w:rFonts w:ascii="Arial" w:hAnsi="Arial"/>
              </w:rPr>
            </w:pPr>
            <w:r>
              <w:rPr>
                <w:rFonts w:ascii="Arial" w:hAnsi="Arial"/>
              </w:rPr>
              <w:t xml:space="preserve">Guide Questions: </w:t>
            </w:r>
          </w:p>
          <w:p w14:paraId="4B247E79" w14:textId="77777777" w:rsidR="00883970" w:rsidRDefault="00883970" w:rsidP="00883970">
            <w:pPr>
              <w:pStyle w:val="NoSpacing"/>
              <w:numPr>
                <w:ilvl w:val="0"/>
                <w:numId w:val="28"/>
              </w:numPr>
              <w:jc w:val="both"/>
              <w:rPr>
                <w:rFonts w:ascii="Arial" w:hAnsi="Arial"/>
              </w:rPr>
            </w:pPr>
            <w:r>
              <w:rPr>
                <w:rFonts w:ascii="Arial" w:hAnsi="Arial"/>
              </w:rPr>
              <w:t xml:space="preserve"> Describe the 19</w:t>
            </w:r>
            <w:r>
              <w:rPr>
                <w:rFonts w:ascii="Arial" w:hAnsi="Arial"/>
                <w:vertAlign w:val="superscript"/>
              </w:rPr>
              <w:t>th</w:t>
            </w:r>
            <w:r>
              <w:rPr>
                <w:rFonts w:ascii="Arial" w:hAnsi="Arial"/>
              </w:rPr>
              <w:t xml:space="preserve"> century Philippines in the film</w:t>
            </w:r>
          </w:p>
          <w:p w14:paraId="5214C9E3" w14:textId="77777777" w:rsidR="00883970" w:rsidRDefault="00883970" w:rsidP="00883970">
            <w:pPr>
              <w:pStyle w:val="NoSpacing"/>
              <w:numPr>
                <w:ilvl w:val="0"/>
                <w:numId w:val="28"/>
              </w:numPr>
              <w:jc w:val="both"/>
              <w:rPr>
                <w:rFonts w:ascii="Arial" w:hAnsi="Arial"/>
              </w:rPr>
            </w:pPr>
            <w:r>
              <w:rPr>
                <w:rFonts w:ascii="Arial" w:hAnsi="Arial"/>
              </w:rPr>
              <w:t>Based on your reading and class discussion, what can you say about the film representation of the 19</w:t>
            </w:r>
            <w:r>
              <w:rPr>
                <w:rFonts w:ascii="Arial" w:hAnsi="Arial"/>
                <w:vertAlign w:val="superscript"/>
              </w:rPr>
              <w:t>th</w:t>
            </w:r>
            <w:r>
              <w:rPr>
                <w:rFonts w:ascii="Arial" w:hAnsi="Arial"/>
              </w:rPr>
              <w:t xml:space="preserve"> century?</w:t>
            </w:r>
          </w:p>
          <w:p w14:paraId="0291F2D1" w14:textId="77777777" w:rsidR="00883970" w:rsidRDefault="00883970" w:rsidP="00883970">
            <w:pPr>
              <w:pStyle w:val="NoSpacing"/>
              <w:numPr>
                <w:ilvl w:val="0"/>
                <w:numId w:val="28"/>
              </w:numPr>
              <w:jc w:val="both"/>
              <w:rPr>
                <w:rFonts w:ascii="Arial" w:hAnsi="Arial"/>
              </w:rPr>
            </w:pPr>
            <w:r>
              <w:rPr>
                <w:rFonts w:ascii="Arial" w:hAnsi="Arial"/>
              </w:rPr>
              <w:t>What is the main question that the film seeks to answer? What is your own reflection based on the film and your understanding?</w:t>
            </w:r>
          </w:p>
          <w:p w14:paraId="341CFE3D" w14:textId="77777777" w:rsidR="00883970" w:rsidRDefault="00883970" w:rsidP="00BA757D">
            <w:pPr>
              <w:pStyle w:val="NoSpacing"/>
              <w:jc w:val="both"/>
              <w:rPr>
                <w:rFonts w:ascii="Arial" w:hAnsi="Arial"/>
              </w:rPr>
            </w:pPr>
          </w:p>
          <w:p w14:paraId="57523A7C" w14:textId="77777777" w:rsidR="00883970" w:rsidRDefault="00883970" w:rsidP="00BA757D">
            <w:pPr>
              <w:pStyle w:val="NoSpacing"/>
              <w:jc w:val="both"/>
              <w:rPr>
                <w:rFonts w:ascii="Arial" w:hAnsi="Arial"/>
              </w:rPr>
            </w:pPr>
          </w:p>
        </w:tc>
        <w:tc>
          <w:tcPr>
            <w:tcW w:w="4512" w:type="dxa"/>
          </w:tcPr>
          <w:p w14:paraId="089A8D1A" w14:textId="77777777" w:rsidR="00883970" w:rsidRDefault="00883970" w:rsidP="00BA757D">
            <w:pPr>
              <w:spacing w:after="0" w:line="240" w:lineRule="auto"/>
              <w:rPr>
                <w:rFonts w:ascii="Arial" w:hAnsi="Arial" w:cs="Arial"/>
                <w:sz w:val="24"/>
                <w:szCs w:val="24"/>
              </w:rPr>
            </w:pPr>
          </w:p>
          <w:p w14:paraId="2C23E10F" w14:textId="77777777" w:rsidR="00883970" w:rsidRDefault="00883970" w:rsidP="00BA757D">
            <w:pPr>
              <w:spacing w:after="0" w:line="240" w:lineRule="auto"/>
              <w:rPr>
                <w:rFonts w:ascii="Arial" w:hAnsi="Arial" w:cs="Arial"/>
                <w:sz w:val="24"/>
                <w:szCs w:val="24"/>
              </w:rPr>
            </w:pPr>
            <w:r>
              <w:rPr>
                <w:rFonts w:ascii="Arial" w:hAnsi="Arial" w:cs="Arial"/>
                <w:sz w:val="24"/>
                <w:szCs w:val="24"/>
              </w:rPr>
              <w:t>Lecture: Historical background and context of RA 1425; Why study the life of works of Rizal?</w:t>
            </w:r>
          </w:p>
          <w:p w14:paraId="777DC248" w14:textId="77777777" w:rsidR="00883970" w:rsidRDefault="00883970" w:rsidP="00BA757D">
            <w:pPr>
              <w:spacing w:after="0" w:line="240" w:lineRule="auto"/>
              <w:rPr>
                <w:rFonts w:ascii="Arial" w:hAnsi="Arial" w:cs="Arial"/>
                <w:sz w:val="24"/>
                <w:szCs w:val="24"/>
              </w:rPr>
            </w:pPr>
          </w:p>
          <w:p w14:paraId="2E932916" w14:textId="77777777" w:rsidR="00883970" w:rsidRDefault="00883970" w:rsidP="00BA757D">
            <w:pPr>
              <w:spacing w:after="0" w:line="240" w:lineRule="auto"/>
              <w:rPr>
                <w:rFonts w:ascii="Arial" w:hAnsi="Arial" w:cs="Arial"/>
                <w:sz w:val="24"/>
                <w:szCs w:val="24"/>
              </w:rPr>
            </w:pPr>
            <w:r>
              <w:rPr>
                <w:rFonts w:ascii="Arial" w:hAnsi="Arial" w:cs="Arial"/>
                <w:sz w:val="24"/>
                <w:szCs w:val="24"/>
              </w:rPr>
              <w:t>Class Activity 1: Read the “Rizal Law” (RA1425)</w:t>
            </w:r>
          </w:p>
          <w:p w14:paraId="5E9BFE3E" w14:textId="77777777" w:rsidR="00883970" w:rsidRDefault="00883970" w:rsidP="00BA757D">
            <w:pPr>
              <w:spacing w:after="0" w:line="240" w:lineRule="auto"/>
              <w:rPr>
                <w:rFonts w:ascii="Arial" w:hAnsi="Arial" w:cs="Arial"/>
                <w:sz w:val="24"/>
                <w:szCs w:val="24"/>
              </w:rPr>
            </w:pPr>
          </w:p>
          <w:p w14:paraId="217574C8" w14:textId="77777777" w:rsidR="00883970" w:rsidRDefault="00883970" w:rsidP="00BA757D">
            <w:pPr>
              <w:spacing w:after="0" w:line="240" w:lineRule="auto"/>
              <w:rPr>
                <w:rFonts w:ascii="Arial" w:hAnsi="Arial" w:cs="Arial"/>
                <w:sz w:val="24"/>
                <w:szCs w:val="24"/>
              </w:rPr>
            </w:pPr>
            <w:r>
              <w:rPr>
                <w:rFonts w:ascii="Arial" w:hAnsi="Arial" w:cs="Arial"/>
                <w:sz w:val="24"/>
                <w:szCs w:val="24"/>
              </w:rPr>
              <w:t>Class Activity 2: Think –Group –Share: Opening question will be posted by Instructor: Think of a recent novel/story that you’ve read. How did you learn the story? apply this experience to Rizal’s writing. How would reading of Rizal’s novels impart patriotism? Reflect individually then discuss as a group. Present results of group discussion in the class.</w:t>
            </w:r>
          </w:p>
          <w:p w14:paraId="320DD17B" w14:textId="77777777" w:rsidR="00883970" w:rsidRDefault="00883970" w:rsidP="00BA757D">
            <w:pPr>
              <w:spacing w:after="0" w:line="240" w:lineRule="auto"/>
              <w:rPr>
                <w:rFonts w:ascii="Arial" w:hAnsi="Arial" w:cs="Arial"/>
                <w:sz w:val="24"/>
                <w:szCs w:val="24"/>
              </w:rPr>
            </w:pPr>
          </w:p>
          <w:p w14:paraId="572A37B2" w14:textId="77777777" w:rsidR="00883970" w:rsidRDefault="00883970" w:rsidP="00BA757D">
            <w:pPr>
              <w:spacing w:after="0" w:line="240" w:lineRule="auto"/>
              <w:rPr>
                <w:rFonts w:ascii="Arial" w:hAnsi="Arial" w:cs="Arial"/>
                <w:sz w:val="24"/>
                <w:szCs w:val="24"/>
              </w:rPr>
            </w:pPr>
            <w:r>
              <w:rPr>
                <w:rFonts w:ascii="Arial" w:hAnsi="Arial" w:cs="Arial"/>
                <w:sz w:val="24"/>
                <w:szCs w:val="24"/>
              </w:rPr>
              <w:lastRenderedPageBreak/>
              <w:t>Lecture: Brief summary of Spanish colonialization of the Philippines as a background</w:t>
            </w:r>
          </w:p>
          <w:p w14:paraId="09A7839B" w14:textId="77777777" w:rsidR="00883970" w:rsidRDefault="00883970" w:rsidP="00BA757D">
            <w:pPr>
              <w:spacing w:after="0" w:line="240" w:lineRule="auto"/>
              <w:rPr>
                <w:rFonts w:ascii="Arial" w:hAnsi="Arial" w:cs="Arial"/>
                <w:sz w:val="24"/>
                <w:szCs w:val="24"/>
              </w:rPr>
            </w:pPr>
          </w:p>
          <w:p w14:paraId="7A707FE9" w14:textId="77777777" w:rsidR="00883970" w:rsidRDefault="00883970" w:rsidP="00BA757D">
            <w:pPr>
              <w:spacing w:after="0" w:line="240" w:lineRule="auto"/>
              <w:rPr>
                <w:rFonts w:ascii="Arial" w:hAnsi="Arial" w:cs="Arial"/>
                <w:sz w:val="24"/>
                <w:szCs w:val="24"/>
              </w:rPr>
            </w:pPr>
            <w:r>
              <w:rPr>
                <w:rFonts w:ascii="Arial" w:hAnsi="Arial" w:cs="Arial"/>
                <w:sz w:val="24"/>
                <w:szCs w:val="24"/>
              </w:rPr>
              <w:t>Lecture: The nineteenth century of change</w:t>
            </w:r>
          </w:p>
          <w:p w14:paraId="48E80D19" w14:textId="77777777" w:rsidR="00883970" w:rsidRDefault="00883970" w:rsidP="00BA757D">
            <w:pPr>
              <w:spacing w:after="0" w:line="240" w:lineRule="auto"/>
              <w:rPr>
                <w:rFonts w:ascii="Arial" w:hAnsi="Arial" w:cs="Arial"/>
                <w:sz w:val="24"/>
                <w:szCs w:val="24"/>
              </w:rPr>
            </w:pPr>
          </w:p>
          <w:p w14:paraId="094B50E0" w14:textId="77777777" w:rsidR="00883970" w:rsidRDefault="00883970" w:rsidP="00BA757D">
            <w:pPr>
              <w:spacing w:after="0" w:line="240" w:lineRule="auto"/>
              <w:rPr>
                <w:rFonts w:ascii="Arial" w:hAnsi="Arial" w:cs="Arial"/>
                <w:sz w:val="24"/>
                <w:szCs w:val="24"/>
              </w:rPr>
            </w:pPr>
          </w:p>
          <w:p w14:paraId="296A5E38" w14:textId="77777777" w:rsidR="00883970" w:rsidRDefault="00883970" w:rsidP="00BA757D">
            <w:pPr>
              <w:spacing w:after="0" w:line="240" w:lineRule="auto"/>
              <w:rPr>
                <w:rFonts w:ascii="Arial" w:hAnsi="Arial" w:cs="Arial"/>
                <w:sz w:val="24"/>
                <w:szCs w:val="24"/>
              </w:rPr>
            </w:pPr>
            <w:r>
              <w:rPr>
                <w:rFonts w:ascii="Arial" w:hAnsi="Arial" w:cs="Arial"/>
                <w:sz w:val="24"/>
                <w:szCs w:val="24"/>
              </w:rPr>
              <w:t>Class Activity: Film viewing of “</w:t>
            </w:r>
            <w:proofErr w:type="spellStart"/>
            <w:r>
              <w:rPr>
                <w:rFonts w:ascii="Arial" w:hAnsi="Arial" w:cs="Arial"/>
                <w:sz w:val="24"/>
                <w:szCs w:val="24"/>
              </w:rPr>
              <w:t>Ganito</w:t>
            </w:r>
            <w:proofErr w:type="spellEnd"/>
            <w:r>
              <w:rPr>
                <w:rFonts w:ascii="Arial" w:hAnsi="Arial" w:cs="Arial"/>
                <w:sz w:val="24"/>
                <w:szCs w:val="24"/>
              </w:rPr>
              <w:t xml:space="preserve"> Kami Noon, </w:t>
            </w:r>
            <w:proofErr w:type="spellStart"/>
            <w:r>
              <w:rPr>
                <w:rFonts w:ascii="Arial" w:hAnsi="Arial" w:cs="Arial"/>
                <w:sz w:val="24"/>
                <w:szCs w:val="24"/>
              </w:rPr>
              <w:t>Paano</w:t>
            </w:r>
            <w:proofErr w:type="spellEnd"/>
            <w:r>
              <w:rPr>
                <w:rFonts w:ascii="Arial" w:hAnsi="Arial" w:cs="Arial"/>
                <w:sz w:val="24"/>
                <w:szCs w:val="24"/>
              </w:rPr>
              <w:t xml:space="preserve"> kayo </w:t>
            </w:r>
            <w:proofErr w:type="spellStart"/>
            <w:r>
              <w:rPr>
                <w:rFonts w:ascii="Arial" w:hAnsi="Arial" w:cs="Arial"/>
                <w:sz w:val="24"/>
                <w:szCs w:val="24"/>
              </w:rPr>
              <w:t>Ngayon</w:t>
            </w:r>
            <w:proofErr w:type="spellEnd"/>
            <w:r>
              <w:rPr>
                <w:rFonts w:ascii="Arial" w:hAnsi="Arial" w:cs="Arial"/>
                <w:sz w:val="24"/>
                <w:szCs w:val="24"/>
              </w:rPr>
              <w:t>?</w:t>
            </w:r>
          </w:p>
        </w:tc>
        <w:tc>
          <w:tcPr>
            <w:tcW w:w="1429" w:type="dxa"/>
          </w:tcPr>
          <w:p w14:paraId="70AD50B3" w14:textId="77777777" w:rsidR="00883970" w:rsidRDefault="00883970" w:rsidP="00BA757D">
            <w:pPr>
              <w:pStyle w:val="NoSpacing"/>
              <w:jc w:val="both"/>
              <w:rPr>
                <w:rFonts w:ascii="Arial" w:hAnsi="Arial"/>
              </w:rPr>
            </w:pPr>
          </w:p>
          <w:p w14:paraId="43FDD25F" w14:textId="77777777" w:rsidR="00883970" w:rsidRDefault="00883970" w:rsidP="00BA757D">
            <w:pPr>
              <w:pStyle w:val="NoSpacing"/>
              <w:jc w:val="center"/>
              <w:rPr>
                <w:rFonts w:ascii="Arial" w:hAnsi="Arial"/>
              </w:rPr>
            </w:pPr>
            <w:r>
              <w:rPr>
                <w:rFonts w:ascii="Arial" w:hAnsi="Arial"/>
              </w:rPr>
              <w:t>a, b, e</w:t>
            </w:r>
          </w:p>
        </w:tc>
        <w:tc>
          <w:tcPr>
            <w:tcW w:w="1336" w:type="dxa"/>
          </w:tcPr>
          <w:p w14:paraId="7B7C5D5A" w14:textId="77777777" w:rsidR="00883970" w:rsidRDefault="00883970" w:rsidP="00BA757D">
            <w:pPr>
              <w:pStyle w:val="NoSpacing"/>
              <w:jc w:val="both"/>
              <w:rPr>
                <w:rFonts w:ascii="Arial" w:hAnsi="Arial"/>
              </w:rPr>
            </w:pPr>
          </w:p>
          <w:p w14:paraId="6D16338A" w14:textId="77777777" w:rsidR="00883970" w:rsidRDefault="00883970" w:rsidP="00BA757D">
            <w:pPr>
              <w:pStyle w:val="NoSpacing"/>
              <w:jc w:val="both"/>
              <w:rPr>
                <w:rFonts w:ascii="Arial" w:hAnsi="Arial"/>
              </w:rPr>
            </w:pPr>
            <w:r>
              <w:rPr>
                <w:rFonts w:ascii="Arial" w:hAnsi="Arial"/>
              </w:rPr>
              <w:t xml:space="preserve">a, b, c, </w:t>
            </w:r>
          </w:p>
        </w:tc>
        <w:tc>
          <w:tcPr>
            <w:tcW w:w="2124" w:type="dxa"/>
          </w:tcPr>
          <w:p w14:paraId="07C41A11" w14:textId="77777777" w:rsidR="00883970" w:rsidRDefault="00883970" w:rsidP="00BA757D">
            <w:pPr>
              <w:pStyle w:val="NoSpacing"/>
              <w:rPr>
                <w:rFonts w:ascii="Arial" w:hAnsi="Arial"/>
              </w:rPr>
            </w:pPr>
          </w:p>
          <w:p w14:paraId="0928A511" w14:textId="77777777" w:rsidR="00883970" w:rsidRDefault="00883970" w:rsidP="00BA757D">
            <w:pPr>
              <w:pStyle w:val="NoSpacing"/>
              <w:rPr>
                <w:rFonts w:ascii="Arial" w:hAnsi="Arial"/>
              </w:rPr>
            </w:pPr>
            <w:r>
              <w:rPr>
                <w:rFonts w:ascii="Arial" w:hAnsi="Arial"/>
              </w:rPr>
              <w:t xml:space="preserve">appreciation, acceptance </w:t>
            </w:r>
          </w:p>
          <w:p w14:paraId="77513B10" w14:textId="77777777" w:rsidR="00883970" w:rsidRDefault="00883970" w:rsidP="00BA757D">
            <w:pPr>
              <w:pStyle w:val="NoSpacing"/>
              <w:rPr>
                <w:rFonts w:ascii="Arial" w:hAnsi="Arial"/>
              </w:rPr>
            </w:pPr>
          </w:p>
          <w:p w14:paraId="0253D65E" w14:textId="77777777" w:rsidR="00883970" w:rsidRDefault="00883970" w:rsidP="00BA757D">
            <w:pPr>
              <w:pStyle w:val="NoSpacing"/>
              <w:rPr>
                <w:rFonts w:ascii="Arial" w:hAnsi="Arial"/>
              </w:rPr>
            </w:pPr>
          </w:p>
          <w:p w14:paraId="655389DF" w14:textId="77777777" w:rsidR="00883970" w:rsidRDefault="00883970" w:rsidP="00BA757D">
            <w:pPr>
              <w:pStyle w:val="NoSpacing"/>
              <w:rPr>
                <w:rFonts w:ascii="Arial" w:hAnsi="Arial"/>
              </w:rPr>
            </w:pPr>
          </w:p>
          <w:p w14:paraId="50DD12EB" w14:textId="77777777" w:rsidR="00883970" w:rsidRDefault="00883970" w:rsidP="00BA757D">
            <w:pPr>
              <w:pStyle w:val="NoSpacing"/>
              <w:rPr>
                <w:rFonts w:ascii="Arial" w:hAnsi="Arial"/>
              </w:rPr>
            </w:pPr>
          </w:p>
          <w:p w14:paraId="4C2BA939" w14:textId="77777777" w:rsidR="00883970" w:rsidRDefault="00883970" w:rsidP="00BA757D">
            <w:pPr>
              <w:pStyle w:val="NoSpacing"/>
              <w:rPr>
                <w:rFonts w:ascii="Arial" w:hAnsi="Arial"/>
              </w:rPr>
            </w:pPr>
          </w:p>
          <w:p w14:paraId="4207C01B" w14:textId="77777777" w:rsidR="00883970" w:rsidRDefault="00883970" w:rsidP="00BA757D">
            <w:pPr>
              <w:pStyle w:val="NoSpacing"/>
              <w:rPr>
                <w:rFonts w:ascii="Arial" w:hAnsi="Arial"/>
              </w:rPr>
            </w:pPr>
            <w:r>
              <w:rPr>
                <w:rFonts w:ascii="Arial" w:hAnsi="Arial"/>
              </w:rPr>
              <w:t>participation</w:t>
            </w:r>
          </w:p>
          <w:p w14:paraId="3E61A1D4" w14:textId="77777777" w:rsidR="00883970" w:rsidRDefault="00883970" w:rsidP="00BA757D">
            <w:pPr>
              <w:pStyle w:val="NoSpacing"/>
              <w:rPr>
                <w:rFonts w:ascii="Arial" w:hAnsi="Arial"/>
              </w:rPr>
            </w:pPr>
            <w:r>
              <w:rPr>
                <w:rFonts w:ascii="Arial" w:hAnsi="Arial"/>
              </w:rPr>
              <w:t>cooperation and tolerance</w:t>
            </w:r>
          </w:p>
          <w:p w14:paraId="428A0993" w14:textId="77777777" w:rsidR="00883970" w:rsidRDefault="00883970" w:rsidP="00BA757D">
            <w:pPr>
              <w:pStyle w:val="NoSpacing"/>
              <w:rPr>
                <w:rFonts w:ascii="Arial" w:hAnsi="Arial"/>
              </w:rPr>
            </w:pPr>
          </w:p>
          <w:p w14:paraId="449E11C9" w14:textId="77777777" w:rsidR="00883970" w:rsidRDefault="00883970" w:rsidP="00BA757D">
            <w:pPr>
              <w:pStyle w:val="NoSpacing"/>
              <w:rPr>
                <w:rFonts w:ascii="Arial" w:hAnsi="Arial"/>
              </w:rPr>
            </w:pPr>
          </w:p>
          <w:p w14:paraId="7F1D2D7F" w14:textId="77777777" w:rsidR="00883970" w:rsidRDefault="00883970" w:rsidP="00BA757D">
            <w:pPr>
              <w:pStyle w:val="NoSpacing"/>
              <w:rPr>
                <w:rFonts w:ascii="Arial" w:hAnsi="Arial"/>
              </w:rPr>
            </w:pPr>
            <w:r>
              <w:rPr>
                <w:rFonts w:ascii="Arial" w:hAnsi="Arial"/>
              </w:rPr>
              <w:t>interconnectedness</w:t>
            </w:r>
          </w:p>
          <w:p w14:paraId="1D676D68" w14:textId="77777777" w:rsidR="00883970" w:rsidRDefault="00883970" w:rsidP="00BA757D">
            <w:pPr>
              <w:pStyle w:val="NoSpacing"/>
              <w:rPr>
                <w:rFonts w:ascii="Arial" w:hAnsi="Arial"/>
              </w:rPr>
            </w:pPr>
            <w:r>
              <w:rPr>
                <w:rFonts w:ascii="Arial" w:hAnsi="Arial"/>
              </w:rPr>
              <w:t>interdependence</w:t>
            </w:r>
          </w:p>
          <w:p w14:paraId="23DCE375" w14:textId="77777777" w:rsidR="00883970" w:rsidRDefault="00883970" w:rsidP="00BA757D">
            <w:pPr>
              <w:pStyle w:val="NoSpacing"/>
              <w:rPr>
                <w:rFonts w:ascii="Arial" w:hAnsi="Arial"/>
              </w:rPr>
            </w:pPr>
          </w:p>
          <w:p w14:paraId="6C0ECD94" w14:textId="77777777" w:rsidR="00883970" w:rsidRDefault="00883970" w:rsidP="00BA757D">
            <w:pPr>
              <w:pStyle w:val="NoSpacing"/>
              <w:rPr>
                <w:rFonts w:ascii="Arial" w:hAnsi="Arial"/>
              </w:rPr>
            </w:pPr>
          </w:p>
          <w:p w14:paraId="0EF18AF3" w14:textId="77777777" w:rsidR="00883970" w:rsidRDefault="00883970" w:rsidP="00BA757D">
            <w:pPr>
              <w:pStyle w:val="NoSpacing"/>
              <w:rPr>
                <w:rFonts w:ascii="Arial" w:hAnsi="Arial"/>
              </w:rPr>
            </w:pPr>
          </w:p>
          <w:p w14:paraId="636C3A35" w14:textId="77777777" w:rsidR="00883970" w:rsidRDefault="00883970" w:rsidP="00BA757D">
            <w:pPr>
              <w:pStyle w:val="NoSpacing"/>
              <w:rPr>
                <w:rFonts w:ascii="Arial" w:hAnsi="Arial"/>
              </w:rPr>
            </w:pPr>
          </w:p>
          <w:p w14:paraId="4A01EA5B" w14:textId="77777777" w:rsidR="00883970" w:rsidRDefault="00883970" w:rsidP="00BA757D">
            <w:pPr>
              <w:pStyle w:val="NoSpacing"/>
              <w:rPr>
                <w:rFonts w:ascii="Arial" w:hAnsi="Arial"/>
              </w:rPr>
            </w:pPr>
          </w:p>
          <w:p w14:paraId="46887C80" w14:textId="77777777" w:rsidR="00883970" w:rsidRDefault="00883970" w:rsidP="00BA757D">
            <w:pPr>
              <w:pStyle w:val="NoSpacing"/>
              <w:rPr>
                <w:rFonts w:ascii="Arial" w:hAnsi="Arial"/>
              </w:rPr>
            </w:pPr>
            <w:r>
              <w:rPr>
                <w:rFonts w:ascii="Arial" w:hAnsi="Arial"/>
              </w:rPr>
              <w:t>acceptance and tolerance</w:t>
            </w:r>
          </w:p>
          <w:p w14:paraId="7D1D135D" w14:textId="77777777" w:rsidR="00883970" w:rsidRDefault="00883970" w:rsidP="00BA757D">
            <w:pPr>
              <w:pStyle w:val="NoSpacing"/>
              <w:rPr>
                <w:rFonts w:ascii="Arial" w:hAnsi="Arial"/>
              </w:rPr>
            </w:pPr>
          </w:p>
          <w:p w14:paraId="5F7CC0F5" w14:textId="77777777" w:rsidR="00883970" w:rsidRDefault="00883970" w:rsidP="00BA757D">
            <w:pPr>
              <w:pStyle w:val="NoSpacing"/>
              <w:rPr>
                <w:rFonts w:ascii="Arial" w:hAnsi="Arial"/>
              </w:rPr>
            </w:pPr>
          </w:p>
          <w:p w14:paraId="50035FAE" w14:textId="77777777" w:rsidR="00883970" w:rsidRDefault="00883970" w:rsidP="00BA757D">
            <w:pPr>
              <w:pStyle w:val="NoSpacing"/>
              <w:rPr>
                <w:rFonts w:ascii="Arial" w:hAnsi="Arial"/>
              </w:rPr>
            </w:pPr>
          </w:p>
          <w:p w14:paraId="2C7A6689" w14:textId="77777777" w:rsidR="00883970" w:rsidRDefault="00883970" w:rsidP="00BA757D">
            <w:pPr>
              <w:pStyle w:val="NoSpacing"/>
              <w:rPr>
                <w:rFonts w:ascii="Arial" w:hAnsi="Arial"/>
              </w:rPr>
            </w:pPr>
          </w:p>
          <w:p w14:paraId="6EBC64D1" w14:textId="77777777" w:rsidR="00883970" w:rsidRDefault="00883970" w:rsidP="00BA757D">
            <w:pPr>
              <w:pStyle w:val="NoSpacing"/>
              <w:rPr>
                <w:rFonts w:ascii="Arial" w:hAnsi="Arial"/>
              </w:rPr>
            </w:pPr>
          </w:p>
          <w:p w14:paraId="4C7497F7" w14:textId="77777777" w:rsidR="00883970" w:rsidRDefault="00883970" w:rsidP="00BA757D">
            <w:pPr>
              <w:pStyle w:val="NoSpacing"/>
              <w:rPr>
                <w:rFonts w:ascii="Arial" w:hAnsi="Arial"/>
              </w:rPr>
            </w:pPr>
          </w:p>
          <w:p w14:paraId="2FF6CA41" w14:textId="77777777" w:rsidR="00883970" w:rsidRDefault="00883970" w:rsidP="00BA757D">
            <w:pPr>
              <w:pStyle w:val="NoSpacing"/>
              <w:rPr>
                <w:rFonts w:ascii="Arial" w:hAnsi="Arial"/>
              </w:rPr>
            </w:pPr>
            <w:r>
              <w:rPr>
                <w:rFonts w:ascii="Arial" w:hAnsi="Arial"/>
              </w:rPr>
              <w:t>Appreciation and patriotism</w:t>
            </w:r>
          </w:p>
          <w:p w14:paraId="29B9EC31" w14:textId="77777777" w:rsidR="00883970" w:rsidRDefault="00883970" w:rsidP="00BA757D">
            <w:pPr>
              <w:pStyle w:val="NoSpacing"/>
              <w:rPr>
                <w:rFonts w:ascii="Arial" w:hAnsi="Arial"/>
              </w:rPr>
            </w:pPr>
          </w:p>
          <w:p w14:paraId="5CA6DFB4" w14:textId="77777777" w:rsidR="00883970" w:rsidRDefault="00883970" w:rsidP="00BA757D">
            <w:pPr>
              <w:pStyle w:val="NoSpacing"/>
              <w:rPr>
                <w:rFonts w:ascii="Arial" w:hAnsi="Arial"/>
              </w:rPr>
            </w:pPr>
          </w:p>
          <w:p w14:paraId="08E0D64F" w14:textId="77777777" w:rsidR="00883970" w:rsidRDefault="00883970" w:rsidP="00BA757D">
            <w:pPr>
              <w:pStyle w:val="NoSpacing"/>
              <w:rPr>
                <w:rFonts w:ascii="Arial" w:hAnsi="Arial"/>
              </w:rPr>
            </w:pPr>
          </w:p>
          <w:p w14:paraId="348A46FA" w14:textId="77777777" w:rsidR="00883970" w:rsidRDefault="00883970" w:rsidP="00BA757D">
            <w:pPr>
              <w:pStyle w:val="NoSpacing"/>
              <w:rPr>
                <w:rFonts w:ascii="Arial" w:hAnsi="Arial"/>
              </w:rPr>
            </w:pPr>
          </w:p>
        </w:tc>
      </w:tr>
      <w:tr w:rsidR="00883970" w14:paraId="4995C93C" w14:textId="77777777" w:rsidTr="00883970">
        <w:tc>
          <w:tcPr>
            <w:tcW w:w="16056" w:type="dxa"/>
            <w:gridSpan w:val="7"/>
          </w:tcPr>
          <w:p w14:paraId="03DCD2F6" w14:textId="77777777" w:rsidR="00883970" w:rsidRDefault="00883970" w:rsidP="00BA757D">
            <w:pPr>
              <w:spacing w:after="0" w:line="240" w:lineRule="auto"/>
              <w:ind w:left="162" w:hanging="180"/>
              <w:rPr>
                <w:rFonts w:ascii="Arial" w:hAnsi="Arial" w:cs="Arial"/>
                <w:b/>
              </w:rPr>
            </w:pPr>
            <w:r>
              <w:rPr>
                <w:rFonts w:ascii="Arial" w:hAnsi="Arial" w:cs="Arial"/>
                <w:b/>
              </w:rPr>
              <w:lastRenderedPageBreak/>
              <w:t>Topic: Rizal’s Life : family, Childhood and Early Education( 3 hours)</w:t>
            </w:r>
          </w:p>
        </w:tc>
      </w:tr>
      <w:tr w:rsidR="00883970" w14:paraId="7F665DFE" w14:textId="77777777" w:rsidTr="00883970">
        <w:tc>
          <w:tcPr>
            <w:tcW w:w="2245" w:type="dxa"/>
          </w:tcPr>
          <w:p w14:paraId="1255E089" w14:textId="77777777" w:rsidR="00883970" w:rsidRDefault="00883970" w:rsidP="00BA757D">
            <w:pPr>
              <w:spacing w:after="0" w:line="240" w:lineRule="auto"/>
              <w:ind w:left="450" w:hanging="450"/>
              <w:rPr>
                <w:rFonts w:ascii="Arial" w:hAnsi="Arial" w:cs="Arial"/>
              </w:rPr>
            </w:pPr>
            <w:r>
              <w:rPr>
                <w:rFonts w:ascii="Arial" w:hAnsi="Arial" w:cs="Arial"/>
              </w:rPr>
              <w:t xml:space="preserve">3.1 Rizal’s Life: The Family, </w:t>
            </w:r>
            <w:r>
              <w:rPr>
                <w:rFonts w:ascii="Arial" w:hAnsi="Arial" w:cs="Arial"/>
              </w:rPr>
              <w:lastRenderedPageBreak/>
              <w:t>Childhood and early Education</w:t>
            </w:r>
          </w:p>
          <w:p w14:paraId="0393A42A" w14:textId="77777777" w:rsidR="00883970" w:rsidRDefault="00883970" w:rsidP="00BA757D">
            <w:pPr>
              <w:spacing w:after="0" w:line="240" w:lineRule="auto"/>
              <w:rPr>
                <w:rFonts w:ascii="Arial" w:hAnsi="Arial" w:cs="Arial"/>
              </w:rPr>
            </w:pPr>
          </w:p>
        </w:tc>
        <w:tc>
          <w:tcPr>
            <w:tcW w:w="1890" w:type="dxa"/>
          </w:tcPr>
          <w:p w14:paraId="520DA22B" w14:textId="77777777" w:rsidR="00883970" w:rsidRDefault="00883970" w:rsidP="00BA757D">
            <w:pPr>
              <w:pStyle w:val="NoSpacing"/>
              <w:rPr>
                <w:rFonts w:ascii="Arial" w:hAnsi="Arial"/>
              </w:rPr>
            </w:pPr>
            <w:r>
              <w:rPr>
                <w:rFonts w:ascii="Arial" w:hAnsi="Arial"/>
              </w:rPr>
              <w:lastRenderedPageBreak/>
              <w:t xml:space="preserve">3.1.  The students can analyze Rizal’s </w:t>
            </w:r>
            <w:r>
              <w:rPr>
                <w:rFonts w:ascii="Arial" w:hAnsi="Arial"/>
              </w:rPr>
              <w:lastRenderedPageBreak/>
              <w:t>family, childhood and early education</w:t>
            </w:r>
          </w:p>
          <w:p w14:paraId="70132D53" w14:textId="77777777" w:rsidR="00883970" w:rsidRDefault="00883970" w:rsidP="00BA757D">
            <w:pPr>
              <w:pStyle w:val="NoSpacing"/>
              <w:rPr>
                <w:rFonts w:ascii="Arial" w:hAnsi="Arial"/>
              </w:rPr>
            </w:pPr>
          </w:p>
          <w:p w14:paraId="2ABEC3F6" w14:textId="77777777" w:rsidR="00883970" w:rsidRDefault="00883970" w:rsidP="00BA757D">
            <w:pPr>
              <w:pStyle w:val="NoSpacing"/>
              <w:rPr>
                <w:rFonts w:ascii="Arial" w:hAnsi="Arial"/>
              </w:rPr>
            </w:pPr>
          </w:p>
          <w:p w14:paraId="7370831D" w14:textId="77777777" w:rsidR="00883970" w:rsidRDefault="00883970" w:rsidP="00BA757D">
            <w:pPr>
              <w:pStyle w:val="NoSpacing"/>
              <w:rPr>
                <w:rFonts w:ascii="Arial" w:hAnsi="Arial"/>
              </w:rPr>
            </w:pPr>
            <w:r>
              <w:rPr>
                <w:rFonts w:ascii="Arial" w:hAnsi="Arial"/>
              </w:rPr>
              <w:t>3.2 The students can evaluate people and events and their influence on Rizal’s early life.</w:t>
            </w:r>
          </w:p>
          <w:p w14:paraId="3E62EC11" w14:textId="77777777" w:rsidR="00883970" w:rsidRDefault="00883970" w:rsidP="00BA757D">
            <w:pPr>
              <w:pStyle w:val="NoSpacing"/>
              <w:rPr>
                <w:rFonts w:ascii="Arial" w:hAnsi="Arial"/>
              </w:rPr>
            </w:pPr>
          </w:p>
        </w:tc>
        <w:tc>
          <w:tcPr>
            <w:tcW w:w="2520" w:type="dxa"/>
          </w:tcPr>
          <w:p w14:paraId="74071DD1" w14:textId="77777777" w:rsidR="00883970" w:rsidRDefault="00883970" w:rsidP="00BA757D">
            <w:pPr>
              <w:pStyle w:val="NoSpacing"/>
              <w:jc w:val="both"/>
              <w:rPr>
                <w:rFonts w:ascii="Arial" w:hAnsi="Arial"/>
                <w:sz w:val="24"/>
                <w:szCs w:val="24"/>
              </w:rPr>
            </w:pPr>
            <w:r>
              <w:rPr>
                <w:rFonts w:ascii="Arial" w:hAnsi="Arial"/>
                <w:sz w:val="24"/>
                <w:szCs w:val="24"/>
              </w:rPr>
              <w:lastRenderedPageBreak/>
              <w:t xml:space="preserve">Students will write a short biographical </w:t>
            </w:r>
            <w:r>
              <w:rPr>
                <w:rFonts w:ascii="Arial" w:hAnsi="Arial"/>
                <w:sz w:val="24"/>
                <w:szCs w:val="24"/>
              </w:rPr>
              <w:lastRenderedPageBreak/>
              <w:t>essay that compare the student’s early childhood with Rizal’s own</w:t>
            </w:r>
          </w:p>
          <w:p w14:paraId="500FCC5E" w14:textId="77777777" w:rsidR="00883970" w:rsidRDefault="00883970" w:rsidP="00BA757D">
            <w:pPr>
              <w:pStyle w:val="NoSpacing"/>
              <w:jc w:val="both"/>
              <w:rPr>
                <w:rFonts w:ascii="Arial" w:hAnsi="Arial"/>
                <w:sz w:val="24"/>
                <w:szCs w:val="24"/>
              </w:rPr>
            </w:pPr>
          </w:p>
          <w:p w14:paraId="09200C4A" w14:textId="77777777" w:rsidR="00883970" w:rsidRDefault="00883970" w:rsidP="00BA757D">
            <w:pPr>
              <w:pStyle w:val="NoSpacing"/>
              <w:jc w:val="both"/>
              <w:rPr>
                <w:rFonts w:ascii="Arial" w:hAnsi="Arial"/>
              </w:rPr>
            </w:pPr>
          </w:p>
        </w:tc>
        <w:tc>
          <w:tcPr>
            <w:tcW w:w="4512" w:type="dxa"/>
          </w:tcPr>
          <w:p w14:paraId="2D843A11" w14:textId="77777777" w:rsidR="00883970" w:rsidRDefault="00883970" w:rsidP="00BA757D">
            <w:pPr>
              <w:pStyle w:val="NoSpacing"/>
              <w:jc w:val="both"/>
              <w:rPr>
                <w:rFonts w:ascii="Arial" w:hAnsi="Arial"/>
              </w:rPr>
            </w:pPr>
            <w:r>
              <w:rPr>
                <w:rFonts w:ascii="Arial" w:hAnsi="Arial"/>
              </w:rPr>
              <w:lastRenderedPageBreak/>
              <w:t>Lecture: Rizal’s Family Childhood and Early education</w:t>
            </w:r>
          </w:p>
          <w:p w14:paraId="44B46715" w14:textId="77777777" w:rsidR="00883970" w:rsidRDefault="00883970" w:rsidP="00BA757D">
            <w:pPr>
              <w:pStyle w:val="NoSpacing"/>
              <w:jc w:val="both"/>
              <w:rPr>
                <w:rFonts w:ascii="Arial" w:hAnsi="Arial"/>
              </w:rPr>
            </w:pPr>
          </w:p>
          <w:p w14:paraId="57E3605A" w14:textId="77777777" w:rsidR="00883970" w:rsidRDefault="00883970" w:rsidP="00BA757D">
            <w:pPr>
              <w:pStyle w:val="NoSpacing"/>
              <w:jc w:val="both"/>
              <w:rPr>
                <w:rFonts w:ascii="Arial" w:hAnsi="Arial"/>
              </w:rPr>
            </w:pPr>
            <w:r>
              <w:rPr>
                <w:rFonts w:ascii="Arial" w:hAnsi="Arial"/>
              </w:rPr>
              <w:lastRenderedPageBreak/>
              <w:t>Class activity: Read Rizal’s “Memoirs of student in Manila”</w:t>
            </w:r>
          </w:p>
          <w:p w14:paraId="48F440B9" w14:textId="77777777" w:rsidR="00883970" w:rsidRDefault="00883970" w:rsidP="00BA757D">
            <w:pPr>
              <w:pStyle w:val="NoSpacing"/>
              <w:jc w:val="both"/>
              <w:rPr>
                <w:rFonts w:ascii="Arial" w:hAnsi="Arial"/>
              </w:rPr>
            </w:pPr>
          </w:p>
          <w:p w14:paraId="5D63E5DA" w14:textId="77777777" w:rsidR="00883970" w:rsidRDefault="00883970" w:rsidP="00BA757D">
            <w:pPr>
              <w:pStyle w:val="NoSpacing"/>
              <w:jc w:val="both"/>
              <w:rPr>
                <w:rFonts w:ascii="Arial" w:hAnsi="Arial"/>
              </w:rPr>
            </w:pPr>
            <w:r>
              <w:rPr>
                <w:rFonts w:ascii="Arial" w:hAnsi="Arial"/>
              </w:rPr>
              <w:t xml:space="preserve">Class Activity: Create a time line on </w:t>
            </w:r>
            <w:proofErr w:type="spellStart"/>
            <w:r>
              <w:rPr>
                <w:rFonts w:ascii="Arial" w:hAnsi="Arial"/>
              </w:rPr>
              <w:t>Rizals</w:t>
            </w:r>
            <w:proofErr w:type="spellEnd"/>
            <w:r>
              <w:rPr>
                <w:rFonts w:ascii="Arial" w:hAnsi="Arial"/>
              </w:rPr>
              <w:t xml:space="preserve"> Childhood and Early education </w:t>
            </w:r>
          </w:p>
        </w:tc>
        <w:tc>
          <w:tcPr>
            <w:tcW w:w="1429" w:type="dxa"/>
          </w:tcPr>
          <w:p w14:paraId="5C75C492" w14:textId="77777777" w:rsidR="00883970" w:rsidRDefault="00883970" w:rsidP="00BA757D">
            <w:pPr>
              <w:pStyle w:val="NoSpacing"/>
              <w:jc w:val="center"/>
              <w:rPr>
                <w:rFonts w:ascii="Arial" w:hAnsi="Arial"/>
              </w:rPr>
            </w:pPr>
            <w:r>
              <w:rPr>
                <w:rFonts w:ascii="Arial" w:hAnsi="Arial"/>
              </w:rPr>
              <w:lastRenderedPageBreak/>
              <w:t>a, b, d, e</w:t>
            </w:r>
          </w:p>
        </w:tc>
        <w:tc>
          <w:tcPr>
            <w:tcW w:w="1336" w:type="dxa"/>
          </w:tcPr>
          <w:p w14:paraId="2D02EFDB" w14:textId="77777777" w:rsidR="00883970" w:rsidRDefault="00883970" w:rsidP="00BA757D">
            <w:pPr>
              <w:pStyle w:val="NoSpacing"/>
              <w:jc w:val="center"/>
              <w:rPr>
                <w:rFonts w:ascii="Arial" w:hAnsi="Arial"/>
              </w:rPr>
            </w:pPr>
            <w:r>
              <w:rPr>
                <w:rFonts w:ascii="Arial" w:hAnsi="Arial"/>
              </w:rPr>
              <w:t>a, b, c, d</w:t>
            </w:r>
          </w:p>
        </w:tc>
        <w:tc>
          <w:tcPr>
            <w:tcW w:w="2124" w:type="dxa"/>
          </w:tcPr>
          <w:p w14:paraId="64B85DBA" w14:textId="77777777" w:rsidR="00883970" w:rsidRDefault="00883970" w:rsidP="00BA757D">
            <w:pPr>
              <w:pStyle w:val="NoSpacing"/>
              <w:rPr>
                <w:rFonts w:ascii="Arial" w:hAnsi="Arial"/>
              </w:rPr>
            </w:pPr>
            <w:r>
              <w:rPr>
                <w:rFonts w:ascii="Arial" w:hAnsi="Arial"/>
              </w:rPr>
              <w:t>appreciation and oneness</w:t>
            </w:r>
          </w:p>
          <w:p w14:paraId="0FF0991E" w14:textId="77777777" w:rsidR="00883970" w:rsidRDefault="00883970" w:rsidP="00BA757D">
            <w:pPr>
              <w:pStyle w:val="NoSpacing"/>
              <w:rPr>
                <w:rFonts w:ascii="Arial" w:hAnsi="Arial"/>
              </w:rPr>
            </w:pPr>
          </w:p>
          <w:p w14:paraId="1C2EC0A2" w14:textId="77777777" w:rsidR="00883970" w:rsidRDefault="00883970" w:rsidP="00BA757D">
            <w:pPr>
              <w:pStyle w:val="NoSpacing"/>
              <w:rPr>
                <w:rFonts w:ascii="Arial" w:hAnsi="Arial"/>
              </w:rPr>
            </w:pPr>
          </w:p>
          <w:p w14:paraId="48A0CB30" w14:textId="77777777" w:rsidR="00883970" w:rsidRDefault="00883970" w:rsidP="00BA757D">
            <w:pPr>
              <w:pStyle w:val="NoSpacing"/>
              <w:rPr>
                <w:rFonts w:ascii="Arial" w:hAnsi="Arial"/>
              </w:rPr>
            </w:pPr>
          </w:p>
          <w:p w14:paraId="5B9FBD16" w14:textId="77777777" w:rsidR="00883970" w:rsidRDefault="00883970" w:rsidP="00BA757D">
            <w:pPr>
              <w:pStyle w:val="NoSpacing"/>
              <w:rPr>
                <w:rFonts w:ascii="Arial" w:hAnsi="Arial"/>
              </w:rPr>
            </w:pPr>
          </w:p>
          <w:p w14:paraId="1A25EE3B" w14:textId="77777777" w:rsidR="00883970" w:rsidRDefault="00883970" w:rsidP="00BA757D">
            <w:pPr>
              <w:pStyle w:val="NoSpacing"/>
              <w:rPr>
                <w:rFonts w:ascii="Arial" w:hAnsi="Arial"/>
              </w:rPr>
            </w:pPr>
          </w:p>
          <w:p w14:paraId="3C30FCDD" w14:textId="77777777" w:rsidR="00883970" w:rsidRDefault="00883970" w:rsidP="00BA757D">
            <w:pPr>
              <w:pStyle w:val="NoSpacing"/>
              <w:rPr>
                <w:rFonts w:ascii="Arial" w:hAnsi="Arial"/>
              </w:rPr>
            </w:pPr>
          </w:p>
          <w:p w14:paraId="3E61834D" w14:textId="77777777" w:rsidR="00883970" w:rsidRDefault="00883970" w:rsidP="00BA757D">
            <w:pPr>
              <w:pStyle w:val="NoSpacing"/>
              <w:rPr>
                <w:rFonts w:ascii="Arial" w:hAnsi="Arial"/>
              </w:rPr>
            </w:pPr>
            <w:r>
              <w:rPr>
                <w:rFonts w:ascii="Arial" w:hAnsi="Arial"/>
              </w:rPr>
              <w:t>Compassion, participation</w:t>
            </w:r>
          </w:p>
          <w:p w14:paraId="3DF6F2B8" w14:textId="77777777" w:rsidR="00883970" w:rsidRDefault="00883970" w:rsidP="00BA757D">
            <w:pPr>
              <w:pStyle w:val="NoSpacing"/>
              <w:rPr>
                <w:rFonts w:ascii="Arial" w:hAnsi="Arial"/>
              </w:rPr>
            </w:pPr>
            <w:r>
              <w:rPr>
                <w:rFonts w:ascii="Arial" w:hAnsi="Arial"/>
              </w:rPr>
              <w:t xml:space="preserve">creativity and generosity </w:t>
            </w:r>
          </w:p>
          <w:p w14:paraId="45CA5D34" w14:textId="77777777" w:rsidR="00883970" w:rsidRDefault="00883970" w:rsidP="00BA757D">
            <w:pPr>
              <w:pStyle w:val="NoSpacing"/>
              <w:rPr>
                <w:rFonts w:ascii="Arial" w:hAnsi="Arial"/>
              </w:rPr>
            </w:pPr>
          </w:p>
        </w:tc>
      </w:tr>
      <w:tr w:rsidR="00883970" w14:paraId="0C05E6AA" w14:textId="77777777" w:rsidTr="00883970">
        <w:tc>
          <w:tcPr>
            <w:tcW w:w="16056" w:type="dxa"/>
            <w:gridSpan w:val="7"/>
          </w:tcPr>
          <w:p w14:paraId="1530CBC4" w14:textId="77777777" w:rsidR="00883970" w:rsidRDefault="00883970" w:rsidP="00BA757D">
            <w:pPr>
              <w:spacing w:after="0" w:line="240" w:lineRule="auto"/>
              <w:ind w:left="342" w:hanging="342"/>
              <w:rPr>
                <w:rFonts w:ascii="Arial" w:hAnsi="Arial" w:cs="Arial"/>
                <w:b/>
              </w:rPr>
            </w:pPr>
            <w:r>
              <w:rPr>
                <w:rFonts w:ascii="Arial" w:hAnsi="Arial" w:cs="Arial"/>
                <w:b/>
              </w:rPr>
              <w:lastRenderedPageBreak/>
              <w:t>Topic: Rizal’s Life: Higher Education and Life Abroad (3 hours)</w:t>
            </w:r>
          </w:p>
        </w:tc>
      </w:tr>
      <w:tr w:rsidR="00883970" w14:paraId="6AF2BA03" w14:textId="77777777" w:rsidTr="00883970">
        <w:tc>
          <w:tcPr>
            <w:tcW w:w="2245" w:type="dxa"/>
          </w:tcPr>
          <w:p w14:paraId="596EADAC" w14:textId="77777777" w:rsidR="00883970" w:rsidRDefault="00883970" w:rsidP="00BA757D">
            <w:pPr>
              <w:spacing w:after="0" w:line="240" w:lineRule="auto"/>
              <w:ind w:left="450" w:hanging="360"/>
              <w:rPr>
                <w:rFonts w:ascii="Arial" w:hAnsi="Arial" w:cs="Arial"/>
              </w:rPr>
            </w:pPr>
            <w:r>
              <w:rPr>
                <w:rFonts w:ascii="Arial" w:hAnsi="Arial" w:cs="Arial"/>
              </w:rPr>
              <w:t xml:space="preserve">4.1 Rizal’s Life: Higher Education and </w:t>
            </w:r>
            <w:proofErr w:type="spellStart"/>
            <w:r>
              <w:rPr>
                <w:rFonts w:ascii="Arial" w:hAnsi="Arial" w:cs="Arial"/>
              </w:rPr>
              <w:t>Llife</w:t>
            </w:r>
            <w:proofErr w:type="spellEnd"/>
            <w:r>
              <w:rPr>
                <w:rFonts w:ascii="Arial" w:hAnsi="Arial" w:cs="Arial"/>
              </w:rPr>
              <w:t xml:space="preserve"> Abroad</w:t>
            </w:r>
          </w:p>
          <w:p w14:paraId="060975E1" w14:textId="77777777" w:rsidR="00883970" w:rsidRDefault="00883970" w:rsidP="00BA757D">
            <w:pPr>
              <w:spacing w:after="0" w:line="240" w:lineRule="auto"/>
              <w:rPr>
                <w:rFonts w:ascii="Arial" w:hAnsi="Arial" w:cs="Arial"/>
              </w:rPr>
            </w:pPr>
          </w:p>
        </w:tc>
        <w:tc>
          <w:tcPr>
            <w:tcW w:w="1890" w:type="dxa"/>
          </w:tcPr>
          <w:p w14:paraId="33FBFCC6" w14:textId="77777777" w:rsidR="00883970" w:rsidRDefault="00883970" w:rsidP="00BA757D">
            <w:pPr>
              <w:pStyle w:val="NoSpacing"/>
              <w:jc w:val="both"/>
              <w:rPr>
                <w:rFonts w:ascii="Arial" w:hAnsi="Arial"/>
              </w:rPr>
            </w:pPr>
            <w:r>
              <w:rPr>
                <w:rFonts w:ascii="Arial" w:hAnsi="Arial"/>
              </w:rPr>
              <w:t>4.1. The students can explain the principle of assimilation advocated by the Propaganda Movement’</w:t>
            </w:r>
          </w:p>
          <w:p w14:paraId="651D0F12" w14:textId="77777777" w:rsidR="00883970" w:rsidRDefault="00883970" w:rsidP="00BA757D">
            <w:pPr>
              <w:pStyle w:val="NoSpacing"/>
              <w:jc w:val="both"/>
              <w:rPr>
                <w:rFonts w:ascii="Arial" w:hAnsi="Arial"/>
              </w:rPr>
            </w:pPr>
          </w:p>
          <w:p w14:paraId="26D808E5" w14:textId="77777777" w:rsidR="00883970" w:rsidRDefault="00883970" w:rsidP="00BA757D">
            <w:pPr>
              <w:pStyle w:val="NoSpacing"/>
              <w:jc w:val="both"/>
              <w:rPr>
                <w:rFonts w:ascii="Arial" w:hAnsi="Arial"/>
              </w:rPr>
            </w:pPr>
          </w:p>
          <w:p w14:paraId="48DA0D7C" w14:textId="77777777" w:rsidR="00883970" w:rsidRDefault="00883970" w:rsidP="00BA757D">
            <w:pPr>
              <w:pStyle w:val="NoSpacing"/>
              <w:jc w:val="both"/>
              <w:rPr>
                <w:rFonts w:ascii="Arial" w:hAnsi="Arial"/>
              </w:rPr>
            </w:pPr>
            <w:r>
              <w:rPr>
                <w:rFonts w:ascii="Arial" w:hAnsi="Arial"/>
              </w:rPr>
              <w:t>4.2 The students can appraise Rizal’s relationship with other propagandists.</w:t>
            </w:r>
          </w:p>
          <w:p w14:paraId="70443525" w14:textId="77777777" w:rsidR="00883970" w:rsidRDefault="00883970" w:rsidP="00BA757D">
            <w:pPr>
              <w:pStyle w:val="NoSpacing"/>
              <w:jc w:val="both"/>
              <w:rPr>
                <w:rFonts w:ascii="Arial" w:hAnsi="Arial"/>
              </w:rPr>
            </w:pPr>
            <w:r>
              <w:rPr>
                <w:rFonts w:ascii="Arial" w:hAnsi="Arial"/>
              </w:rPr>
              <w:t>4,3  The students can analyze Rizal’s growth as a propagandist and disavowal of assimilation</w:t>
            </w:r>
          </w:p>
          <w:p w14:paraId="03B7CA40" w14:textId="77777777" w:rsidR="00883970" w:rsidRDefault="00883970" w:rsidP="00BA757D">
            <w:pPr>
              <w:pStyle w:val="NoSpacing"/>
              <w:jc w:val="both"/>
              <w:rPr>
                <w:rFonts w:ascii="Arial" w:hAnsi="Arial"/>
              </w:rPr>
            </w:pPr>
          </w:p>
          <w:p w14:paraId="3CD6ABD4" w14:textId="77777777" w:rsidR="00883970" w:rsidRDefault="00883970" w:rsidP="00BA757D">
            <w:pPr>
              <w:pStyle w:val="NoSpacing"/>
              <w:jc w:val="both"/>
              <w:rPr>
                <w:rFonts w:ascii="Arial" w:hAnsi="Arial"/>
              </w:rPr>
            </w:pPr>
          </w:p>
          <w:p w14:paraId="128AAECC" w14:textId="77777777" w:rsidR="00883970" w:rsidRDefault="00883970" w:rsidP="00BA757D">
            <w:pPr>
              <w:pStyle w:val="NoSpacing"/>
              <w:jc w:val="both"/>
              <w:rPr>
                <w:rFonts w:ascii="Arial" w:hAnsi="Arial"/>
              </w:rPr>
            </w:pPr>
          </w:p>
        </w:tc>
        <w:tc>
          <w:tcPr>
            <w:tcW w:w="2520" w:type="dxa"/>
          </w:tcPr>
          <w:p w14:paraId="6D608639" w14:textId="77777777" w:rsidR="00883970" w:rsidRDefault="00883970" w:rsidP="00BA757D">
            <w:pPr>
              <w:pStyle w:val="NoSpacing"/>
              <w:jc w:val="both"/>
              <w:rPr>
                <w:rFonts w:ascii="Arial" w:hAnsi="Arial"/>
                <w:sz w:val="24"/>
                <w:szCs w:val="24"/>
              </w:rPr>
            </w:pPr>
            <w:r>
              <w:rPr>
                <w:rFonts w:ascii="Arial" w:hAnsi="Arial"/>
                <w:sz w:val="24"/>
                <w:szCs w:val="24"/>
              </w:rPr>
              <w:t>Written document, analysis worksheet</w:t>
            </w:r>
          </w:p>
        </w:tc>
        <w:tc>
          <w:tcPr>
            <w:tcW w:w="4512" w:type="dxa"/>
          </w:tcPr>
          <w:p w14:paraId="2B0A28CD" w14:textId="77777777" w:rsidR="00883970" w:rsidRDefault="00883970" w:rsidP="00BA757D">
            <w:pPr>
              <w:pStyle w:val="NoSpacing"/>
              <w:jc w:val="both"/>
              <w:rPr>
                <w:rFonts w:ascii="Arial" w:hAnsi="Arial"/>
              </w:rPr>
            </w:pPr>
            <w:r>
              <w:rPr>
                <w:rFonts w:ascii="Arial" w:hAnsi="Arial"/>
              </w:rPr>
              <w:t>Lecture: Rizal education at Ateneo Municipal and at the university of Santo Tomas, Rizal’s Life abroad</w:t>
            </w:r>
          </w:p>
          <w:p w14:paraId="3FCC101F" w14:textId="77777777" w:rsidR="00883970" w:rsidRDefault="00883970" w:rsidP="00BA757D">
            <w:pPr>
              <w:pStyle w:val="NoSpacing"/>
              <w:jc w:val="both"/>
              <w:rPr>
                <w:rFonts w:ascii="Arial" w:hAnsi="Arial"/>
              </w:rPr>
            </w:pPr>
          </w:p>
          <w:p w14:paraId="12935253" w14:textId="77777777" w:rsidR="00883970" w:rsidRDefault="00883970" w:rsidP="00BA757D">
            <w:pPr>
              <w:pStyle w:val="NoSpacing"/>
              <w:jc w:val="both"/>
              <w:rPr>
                <w:rFonts w:ascii="Arial" w:hAnsi="Arial"/>
              </w:rPr>
            </w:pPr>
          </w:p>
          <w:p w14:paraId="38CA048F" w14:textId="77777777" w:rsidR="00883970" w:rsidRDefault="00883970" w:rsidP="00BA757D">
            <w:pPr>
              <w:pStyle w:val="NoSpacing"/>
              <w:jc w:val="both"/>
              <w:rPr>
                <w:rFonts w:ascii="Arial" w:hAnsi="Arial"/>
              </w:rPr>
            </w:pPr>
            <w:r>
              <w:rPr>
                <w:rFonts w:ascii="Arial" w:hAnsi="Arial"/>
              </w:rPr>
              <w:t>Class Activity:</w:t>
            </w:r>
          </w:p>
          <w:p w14:paraId="391DA396" w14:textId="77777777" w:rsidR="00883970" w:rsidRDefault="00883970" w:rsidP="00BA757D">
            <w:pPr>
              <w:pStyle w:val="NoSpacing"/>
              <w:jc w:val="both"/>
              <w:rPr>
                <w:rFonts w:ascii="Arial" w:hAnsi="Arial"/>
              </w:rPr>
            </w:pPr>
            <w:r>
              <w:rPr>
                <w:rFonts w:ascii="Arial" w:hAnsi="Arial"/>
              </w:rPr>
              <w:t xml:space="preserve">Read Rizal’s </w:t>
            </w:r>
            <w:proofErr w:type="spellStart"/>
            <w:r>
              <w:rPr>
                <w:rFonts w:ascii="Arial" w:hAnsi="Arial"/>
              </w:rPr>
              <w:t>Brindish</w:t>
            </w:r>
            <w:proofErr w:type="spellEnd"/>
            <w:r>
              <w:rPr>
                <w:rFonts w:ascii="Arial" w:hAnsi="Arial"/>
              </w:rPr>
              <w:t xml:space="preserve"> speech </w:t>
            </w:r>
          </w:p>
          <w:p w14:paraId="41198FD4" w14:textId="77777777" w:rsidR="00883970" w:rsidRDefault="00883970" w:rsidP="00BA757D">
            <w:pPr>
              <w:pStyle w:val="NoSpacing"/>
              <w:jc w:val="both"/>
              <w:rPr>
                <w:rFonts w:ascii="Arial" w:hAnsi="Arial"/>
              </w:rPr>
            </w:pPr>
          </w:p>
          <w:p w14:paraId="0CAF85CB" w14:textId="77777777" w:rsidR="00883970" w:rsidRDefault="00883970" w:rsidP="00BA757D">
            <w:pPr>
              <w:pStyle w:val="NoSpacing"/>
              <w:jc w:val="both"/>
              <w:rPr>
                <w:rFonts w:ascii="Arial" w:hAnsi="Arial"/>
              </w:rPr>
            </w:pPr>
          </w:p>
          <w:p w14:paraId="44AC850D" w14:textId="77777777" w:rsidR="00883970" w:rsidRDefault="00883970" w:rsidP="00BA757D">
            <w:pPr>
              <w:pStyle w:val="NoSpacing"/>
              <w:jc w:val="both"/>
              <w:rPr>
                <w:rFonts w:ascii="Arial" w:hAnsi="Arial"/>
              </w:rPr>
            </w:pPr>
            <w:r>
              <w:rPr>
                <w:rFonts w:ascii="Arial" w:hAnsi="Arial"/>
              </w:rPr>
              <w:t>Class Activity:</w:t>
            </w:r>
          </w:p>
          <w:p w14:paraId="2979286E" w14:textId="77777777" w:rsidR="00883970" w:rsidRDefault="00883970" w:rsidP="00BA757D">
            <w:pPr>
              <w:pStyle w:val="NoSpacing"/>
              <w:jc w:val="both"/>
              <w:rPr>
                <w:rFonts w:ascii="Arial" w:hAnsi="Arial"/>
              </w:rPr>
            </w:pPr>
            <w:r>
              <w:rPr>
                <w:rFonts w:ascii="Arial" w:hAnsi="Arial"/>
              </w:rPr>
              <w:t xml:space="preserve">Read first issue of La </w:t>
            </w:r>
            <w:proofErr w:type="spellStart"/>
            <w:r>
              <w:rPr>
                <w:rFonts w:ascii="Arial" w:hAnsi="Arial"/>
              </w:rPr>
              <w:t>Solidaridad</w:t>
            </w:r>
            <w:proofErr w:type="spellEnd"/>
            <w:r>
              <w:rPr>
                <w:rFonts w:ascii="Arial" w:hAnsi="Arial"/>
              </w:rPr>
              <w:t xml:space="preserve"> and analyze the aims stated therein, answer written documents analysis worksheet.</w:t>
            </w:r>
          </w:p>
        </w:tc>
        <w:tc>
          <w:tcPr>
            <w:tcW w:w="1429" w:type="dxa"/>
          </w:tcPr>
          <w:p w14:paraId="2810BC3C" w14:textId="77777777" w:rsidR="00883970" w:rsidRDefault="00883970" w:rsidP="00BA757D">
            <w:pPr>
              <w:pStyle w:val="NoSpacing"/>
              <w:jc w:val="center"/>
              <w:rPr>
                <w:rFonts w:ascii="Arial" w:hAnsi="Arial"/>
              </w:rPr>
            </w:pPr>
            <w:r>
              <w:rPr>
                <w:rFonts w:ascii="Arial" w:hAnsi="Arial"/>
              </w:rPr>
              <w:t>a, e, f, g,</w:t>
            </w:r>
          </w:p>
        </w:tc>
        <w:tc>
          <w:tcPr>
            <w:tcW w:w="1336" w:type="dxa"/>
          </w:tcPr>
          <w:p w14:paraId="25120D16" w14:textId="77777777" w:rsidR="00883970" w:rsidRDefault="00883970" w:rsidP="00BA757D">
            <w:pPr>
              <w:pStyle w:val="NoSpacing"/>
              <w:jc w:val="center"/>
              <w:rPr>
                <w:rFonts w:ascii="Arial" w:hAnsi="Arial"/>
              </w:rPr>
            </w:pPr>
            <w:r>
              <w:rPr>
                <w:rFonts w:ascii="Arial" w:hAnsi="Arial"/>
              </w:rPr>
              <w:t>a, b, c,</w:t>
            </w:r>
          </w:p>
        </w:tc>
        <w:tc>
          <w:tcPr>
            <w:tcW w:w="2124" w:type="dxa"/>
          </w:tcPr>
          <w:p w14:paraId="408CBCD0" w14:textId="77777777" w:rsidR="00883970" w:rsidRDefault="00883970" w:rsidP="00BA757D">
            <w:pPr>
              <w:pStyle w:val="NoSpacing"/>
              <w:rPr>
                <w:rFonts w:ascii="Arial" w:hAnsi="Arial"/>
              </w:rPr>
            </w:pPr>
            <w:r>
              <w:rPr>
                <w:rFonts w:ascii="Arial" w:hAnsi="Arial"/>
              </w:rPr>
              <w:t>Fairness, accountability, transparency, excellence  and service to God and People</w:t>
            </w:r>
          </w:p>
          <w:p w14:paraId="72345DC3" w14:textId="77777777" w:rsidR="00883970" w:rsidRDefault="00883970" w:rsidP="00BA757D">
            <w:pPr>
              <w:pStyle w:val="NoSpacing"/>
              <w:rPr>
                <w:rFonts w:ascii="Arial" w:hAnsi="Arial"/>
              </w:rPr>
            </w:pPr>
          </w:p>
          <w:p w14:paraId="5DFDF8C0" w14:textId="77777777" w:rsidR="00883970" w:rsidRDefault="00883970" w:rsidP="00BA757D">
            <w:pPr>
              <w:pStyle w:val="NoSpacing"/>
              <w:rPr>
                <w:rFonts w:ascii="Arial" w:hAnsi="Arial"/>
              </w:rPr>
            </w:pPr>
          </w:p>
          <w:p w14:paraId="733CC1C7" w14:textId="77777777" w:rsidR="00883970" w:rsidRDefault="00883970" w:rsidP="00BA757D">
            <w:pPr>
              <w:pStyle w:val="NoSpacing"/>
              <w:rPr>
                <w:rFonts w:ascii="Arial" w:hAnsi="Arial"/>
              </w:rPr>
            </w:pPr>
          </w:p>
          <w:p w14:paraId="7CE2DBF0" w14:textId="77777777" w:rsidR="00883970" w:rsidRDefault="00883970" w:rsidP="00BA757D">
            <w:pPr>
              <w:pStyle w:val="NoSpacing"/>
              <w:rPr>
                <w:rFonts w:ascii="Arial" w:hAnsi="Arial"/>
              </w:rPr>
            </w:pPr>
          </w:p>
          <w:p w14:paraId="261C6EB7" w14:textId="77777777" w:rsidR="00883970" w:rsidRDefault="00883970" w:rsidP="00BA757D">
            <w:pPr>
              <w:pStyle w:val="NoSpacing"/>
              <w:rPr>
                <w:rFonts w:ascii="Arial" w:hAnsi="Arial"/>
              </w:rPr>
            </w:pPr>
            <w:r>
              <w:rPr>
                <w:rFonts w:ascii="Arial" w:hAnsi="Arial"/>
              </w:rPr>
              <w:t>Oneness or unity, perseverance and patience</w:t>
            </w:r>
          </w:p>
          <w:p w14:paraId="2BD024F2" w14:textId="77777777" w:rsidR="00883970" w:rsidRDefault="00883970" w:rsidP="00BA757D">
            <w:pPr>
              <w:pStyle w:val="NoSpacing"/>
              <w:rPr>
                <w:rFonts w:ascii="Arial" w:hAnsi="Arial"/>
              </w:rPr>
            </w:pPr>
          </w:p>
          <w:p w14:paraId="6B260FCF" w14:textId="77777777" w:rsidR="00883970" w:rsidRDefault="00883970" w:rsidP="00BA757D">
            <w:pPr>
              <w:pStyle w:val="NoSpacing"/>
              <w:rPr>
                <w:rFonts w:ascii="Arial" w:hAnsi="Arial"/>
              </w:rPr>
            </w:pPr>
          </w:p>
          <w:p w14:paraId="2E39655F" w14:textId="77777777" w:rsidR="00883970" w:rsidRDefault="00883970" w:rsidP="00BA757D">
            <w:pPr>
              <w:pStyle w:val="NoSpacing"/>
              <w:rPr>
                <w:rFonts w:ascii="Arial" w:hAnsi="Arial"/>
              </w:rPr>
            </w:pPr>
            <w:r>
              <w:rPr>
                <w:rFonts w:ascii="Arial" w:hAnsi="Arial"/>
              </w:rPr>
              <w:t xml:space="preserve">responsibility, patience and accountability </w:t>
            </w:r>
          </w:p>
        </w:tc>
      </w:tr>
      <w:tr w:rsidR="00883970" w14:paraId="5CD0E400" w14:textId="77777777" w:rsidTr="00883970">
        <w:tc>
          <w:tcPr>
            <w:tcW w:w="16056" w:type="dxa"/>
            <w:gridSpan w:val="7"/>
          </w:tcPr>
          <w:p w14:paraId="7CD6F062" w14:textId="77777777" w:rsidR="00883970" w:rsidRDefault="00883970" w:rsidP="00BA757D">
            <w:pPr>
              <w:pStyle w:val="NoSpacing"/>
              <w:jc w:val="both"/>
              <w:rPr>
                <w:rFonts w:ascii="Arial" w:hAnsi="Arial"/>
                <w:b/>
              </w:rPr>
            </w:pPr>
            <w:r>
              <w:rPr>
                <w:rFonts w:ascii="Arial" w:hAnsi="Arial"/>
                <w:b/>
              </w:rPr>
              <w:t>Topic: Rizal’s Life: Exile Trial and Death (4 hours)</w:t>
            </w:r>
          </w:p>
        </w:tc>
      </w:tr>
      <w:tr w:rsidR="00883970" w14:paraId="136CB315" w14:textId="77777777" w:rsidTr="00883970">
        <w:tc>
          <w:tcPr>
            <w:tcW w:w="2245" w:type="dxa"/>
          </w:tcPr>
          <w:p w14:paraId="54C7AC57" w14:textId="77777777" w:rsidR="00883970" w:rsidRDefault="00883970" w:rsidP="00BA757D">
            <w:pPr>
              <w:spacing w:after="0" w:line="240" w:lineRule="auto"/>
              <w:ind w:left="360" w:hanging="360"/>
              <w:rPr>
                <w:rFonts w:ascii="Arial" w:hAnsi="Arial" w:cs="Arial"/>
              </w:rPr>
            </w:pPr>
            <w:r>
              <w:rPr>
                <w:rFonts w:ascii="Arial" w:hAnsi="Arial" w:cs="Arial"/>
              </w:rPr>
              <w:t xml:space="preserve">5.1 Rizal’s Life: Exile, Trial and Death </w:t>
            </w:r>
          </w:p>
          <w:p w14:paraId="0B2B655E" w14:textId="77777777" w:rsidR="00883970" w:rsidRDefault="00883970" w:rsidP="00BA757D">
            <w:pPr>
              <w:spacing w:after="0" w:line="240" w:lineRule="auto"/>
              <w:rPr>
                <w:rFonts w:ascii="Arial" w:hAnsi="Arial" w:cs="Arial"/>
              </w:rPr>
            </w:pPr>
          </w:p>
        </w:tc>
        <w:tc>
          <w:tcPr>
            <w:tcW w:w="1890" w:type="dxa"/>
          </w:tcPr>
          <w:p w14:paraId="1ADC7FDF" w14:textId="77777777" w:rsidR="00883970" w:rsidRDefault="00883970" w:rsidP="00BA757D">
            <w:pPr>
              <w:pStyle w:val="NoSpacing"/>
              <w:jc w:val="both"/>
              <w:rPr>
                <w:rFonts w:ascii="Arial" w:hAnsi="Arial"/>
              </w:rPr>
            </w:pPr>
            <w:r>
              <w:rPr>
                <w:rFonts w:ascii="Arial" w:hAnsi="Arial"/>
              </w:rPr>
              <w:t xml:space="preserve">5.1. The students can analyze the factors that lead </w:t>
            </w:r>
            <w:r>
              <w:rPr>
                <w:rFonts w:ascii="Arial" w:hAnsi="Arial"/>
              </w:rPr>
              <w:lastRenderedPageBreak/>
              <w:t>to Rizal’ execution.</w:t>
            </w:r>
          </w:p>
          <w:p w14:paraId="182254BF" w14:textId="77777777" w:rsidR="00883970" w:rsidRDefault="00883970" w:rsidP="00BA757D">
            <w:pPr>
              <w:pStyle w:val="NoSpacing"/>
              <w:jc w:val="both"/>
              <w:rPr>
                <w:rFonts w:ascii="Arial" w:hAnsi="Arial"/>
              </w:rPr>
            </w:pPr>
          </w:p>
          <w:p w14:paraId="7819E8D8" w14:textId="77777777" w:rsidR="00883970" w:rsidRDefault="00883970" w:rsidP="00BA757D">
            <w:pPr>
              <w:pStyle w:val="NoSpacing"/>
              <w:jc w:val="both"/>
              <w:rPr>
                <w:rFonts w:ascii="Arial" w:hAnsi="Arial"/>
              </w:rPr>
            </w:pPr>
          </w:p>
          <w:p w14:paraId="15068EEC" w14:textId="77777777" w:rsidR="00883970" w:rsidRDefault="00883970" w:rsidP="00BA757D">
            <w:pPr>
              <w:pStyle w:val="NoSpacing"/>
              <w:jc w:val="both"/>
              <w:rPr>
                <w:rFonts w:ascii="Arial" w:hAnsi="Arial"/>
              </w:rPr>
            </w:pPr>
            <w:r>
              <w:rPr>
                <w:rFonts w:ascii="Arial" w:hAnsi="Arial"/>
              </w:rPr>
              <w:t xml:space="preserve">5.2  The students can analyze the effects of </w:t>
            </w:r>
            <w:proofErr w:type="spellStart"/>
            <w:r>
              <w:rPr>
                <w:rFonts w:ascii="Arial" w:hAnsi="Arial"/>
              </w:rPr>
              <w:t>Rizals</w:t>
            </w:r>
            <w:proofErr w:type="spellEnd"/>
            <w:r>
              <w:rPr>
                <w:rFonts w:ascii="Arial" w:hAnsi="Arial"/>
              </w:rPr>
              <w:t xml:space="preserve"> execution on Spanish colonial rule and the Philippine Revolution</w:t>
            </w:r>
          </w:p>
        </w:tc>
        <w:tc>
          <w:tcPr>
            <w:tcW w:w="2520" w:type="dxa"/>
          </w:tcPr>
          <w:p w14:paraId="37A5AF4E" w14:textId="77777777" w:rsidR="00883970" w:rsidRDefault="00883970" w:rsidP="00BA757D">
            <w:pPr>
              <w:pStyle w:val="NoSpacing"/>
              <w:jc w:val="both"/>
              <w:rPr>
                <w:rFonts w:ascii="Arial" w:hAnsi="Arial"/>
                <w:sz w:val="24"/>
                <w:szCs w:val="24"/>
              </w:rPr>
            </w:pPr>
            <w:r>
              <w:rPr>
                <w:rFonts w:ascii="Arial" w:hAnsi="Arial"/>
                <w:sz w:val="24"/>
                <w:szCs w:val="24"/>
              </w:rPr>
              <w:lastRenderedPageBreak/>
              <w:t>Graphic organizer for activity on La Liga Filipina.</w:t>
            </w:r>
          </w:p>
          <w:p w14:paraId="6A430652" w14:textId="77777777" w:rsidR="00883970" w:rsidRDefault="00883970" w:rsidP="00BA757D">
            <w:pPr>
              <w:pStyle w:val="NoSpacing"/>
              <w:jc w:val="both"/>
              <w:rPr>
                <w:rFonts w:ascii="Arial" w:hAnsi="Arial"/>
                <w:sz w:val="24"/>
                <w:szCs w:val="24"/>
              </w:rPr>
            </w:pPr>
          </w:p>
          <w:p w14:paraId="28566077" w14:textId="77777777" w:rsidR="00883970" w:rsidRDefault="00883970" w:rsidP="00BA757D">
            <w:pPr>
              <w:pStyle w:val="NoSpacing"/>
              <w:jc w:val="both"/>
              <w:rPr>
                <w:rFonts w:ascii="Arial" w:hAnsi="Arial"/>
                <w:sz w:val="24"/>
                <w:szCs w:val="24"/>
              </w:rPr>
            </w:pPr>
            <w:r>
              <w:rPr>
                <w:rFonts w:ascii="Arial" w:hAnsi="Arial"/>
                <w:sz w:val="24"/>
                <w:szCs w:val="24"/>
              </w:rPr>
              <w:lastRenderedPageBreak/>
              <w:t xml:space="preserve">Reflection paper about the film. </w:t>
            </w:r>
          </w:p>
          <w:p w14:paraId="14BF858E" w14:textId="77777777" w:rsidR="00883970" w:rsidRDefault="00883970" w:rsidP="00BA757D">
            <w:pPr>
              <w:pStyle w:val="NoSpacing"/>
              <w:jc w:val="both"/>
              <w:rPr>
                <w:rFonts w:ascii="Arial" w:hAnsi="Arial"/>
                <w:sz w:val="24"/>
                <w:szCs w:val="24"/>
              </w:rPr>
            </w:pPr>
          </w:p>
          <w:p w14:paraId="127367A3" w14:textId="77777777" w:rsidR="00883970" w:rsidRDefault="00883970" w:rsidP="00BA757D">
            <w:pPr>
              <w:pStyle w:val="NoSpacing"/>
              <w:jc w:val="both"/>
              <w:rPr>
                <w:rFonts w:ascii="Arial" w:hAnsi="Arial"/>
                <w:sz w:val="24"/>
                <w:szCs w:val="24"/>
              </w:rPr>
            </w:pPr>
          </w:p>
          <w:p w14:paraId="705BA3E4" w14:textId="77777777" w:rsidR="00883970" w:rsidRDefault="00883970" w:rsidP="00BA757D">
            <w:pPr>
              <w:pStyle w:val="NoSpacing"/>
              <w:jc w:val="both"/>
              <w:rPr>
                <w:rFonts w:ascii="Arial" w:hAnsi="Arial"/>
              </w:rPr>
            </w:pPr>
          </w:p>
        </w:tc>
        <w:tc>
          <w:tcPr>
            <w:tcW w:w="4512" w:type="dxa"/>
          </w:tcPr>
          <w:p w14:paraId="06AB4D34" w14:textId="77777777" w:rsidR="00883970" w:rsidRDefault="00883970" w:rsidP="00BA757D">
            <w:pPr>
              <w:pStyle w:val="NoSpacing"/>
              <w:jc w:val="both"/>
              <w:rPr>
                <w:rFonts w:ascii="Arial" w:hAnsi="Arial"/>
              </w:rPr>
            </w:pPr>
            <w:r>
              <w:rPr>
                <w:rFonts w:ascii="Arial" w:hAnsi="Arial"/>
              </w:rPr>
              <w:lastRenderedPageBreak/>
              <w:t>Lecture: Rizal’s last year’s covering his exile, trial and death,</w:t>
            </w:r>
          </w:p>
          <w:p w14:paraId="74BD829A" w14:textId="77777777" w:rsidR="00883970" w:rsidRDefault="00883970" w:rsidP="00BA757D">
            <w:pPr>
              <w:pStyle w:val="NoSpacing"/>
              <w:jc w:val="both"/>
              <w:rPr>
                <w:rFonts w:ascii="Arial" w:hAnsi="Arial"/>
              </w:rPr>
            </w:pPr>
          </w:p>
          <w:p w14:paraId="25484F6C" w14:textId="77777777" w:rsidR="00883970" w:rsidRDefault="00883970" w:rsidP="00BA757D">
            <w:pPr>
              <w:pStyle w:val="NoSpacing"/>
              <w:jc w:val="both"/>
              <w:rPr>
                <w:rFonts w:ascii="Arial" w:hAnsi="Arial"/>
              </w:rPr>
            </w:pPr>
          </w:p>
          <w:p w14:paraId="621BB747" w14:textId="77777777" w:rsidR="00883970" w:rsidRDefault="00883970" w:rsidP="00BA757D">
            <w:pPr>
              <w:pStyle w:val="NoSpacing"/>
              <w:jc w:val="both"/>
              <w:rPr>
                <w:rFonts w:ascii="Arial" w:hAnsi="Arial"/>
              </w:rPr>
            </w:pPr>
            <w:r>
              <w:rPr>
                <w:rFonts w:ascii="Arial" w:hAnsi="Arial"/>
              </w:rPr>
              <w:lastRenderedPageBreak/>
              <w:t>Class activity: Read the constitution of La Liga Filipina and fill out a table (graphic organizer) with the aims of La Liga Filipina in one column and examples of how these aims could be attained in another column.</w:t>
            </w:r>
          </w:p>
          <w:p w14:paraId="5C52FEDA" w14:textId="77777777" w:rsidR="00883970" w:rsidRDefault="00883970" w:rsidP="00BA757D">
            <w:pPr>
              <w:pStyle w:val="NoSpacing"/>
              <w:jc w:val="both"/>
              <w:rPr>
                <w:rFonts w:ascii="Arial" w:hAnsi="Arial"/>
              </w:rPr>
            </w:pPr>
          </w:p>
          <w:p w14:paraId="7707C5C9" w14:textId="77777777" w:rsidR="00883970" w:rsidRDefault="00883970" w:rsidP="00BA757D">
            <w:pPr>
              <w:pStyle w:val="NoSpacing"/>
              <w:jc w:val="both"/>
              <w:rPr>
                <w:rFonts w:ascii="Arial" w:hAnsi="Arial"/>
              </w:rPr>
            </w:pPr>
            <w:r>
              <w:rPr>
                <w:rFonts w:ascii="Arial" w:hAnsi="Arial"/>
              </w:rPr>
              <w:t xml:space="preserve">Class Activity: Read Rizal’s letter to family members and </w:t>
            </w:r>
            <w:proofErr w:type="spellStart"/>
            <w:r>
              <w:rPr>
                <w:rFonts w:ascii="Arial" w:hAnsi="Arial"/>
              </w:rPr>
              <w:t>Blumentritt</w:t>
            </w:r>
            <w:proofErr w:type="spellEnd"/>
          </w:p>
          <w:p w14:paraId="003BB300" w14:textId="77777777" w:rsidR="00883970" w:rsidRDefault="00883970" w:rsidP="00BA757D">
            <w:pPr>
              <w:pStyle w:val="NoSpacing"/>
              <w:jc w:val="both"/>
              <w:rPr>
                <w:rFonts w:ascii="Arial" w:hAnsi="Arial"/>
              </w:rPr>
            </w:pPr>
          </w:p>
          <w:p w14:paraId="0D4EA799" w14:textId="77777777" w:rsidR="00883970" w:rsidRDefault="00883970" w:rsidP="00BA757D">
            <w:pPr>
              <w:pStyle w:val="NoSpacing"/>
              <w:jc w:val="both"/>
              <w:rPr>
                <w:rFonts w:ascii="Arial" w:hAnsi="Arial"/>
              </w:rPr>
            </w:pPr>
            <w:r>
              <w:rPr>
                <w:rFonts w:ascii="Arial" w:hAnsi="Arial"/>
              </w:rPr>
              <w:t xml:space="preserve">Class Activity: Read Teodora Alonzo’s letter to Governor General </w:t>
            </w:r>
            <w:proofErr w:type="spellStart"/>
            <w:r>
              <w:rPr>
                <w:rFonts w:ascii="Arial" w:hAnsi="Arial"/>
              </w:rPr>
              <w:t>Polavieja</w:t>
            </w:r>
            <w:proofErr w:type="spellEnd"/>
            <w:r>
              <w:rPr>
                <w:rFonts w:ascii="Arial" w:hAnsi="Arial"/>
              </w:rPr>
              <w:t xml:space="preserve"> and write similar latter persuading him to spare Rizal</w:t>
            </w:r>
          </w:p>
          <w:p w14:paraId="1D804C96" w14:textId="77777777" w:rsidR="00883970" w:rsidRDefault="00883970" w:rsidP="00BA757D">
            <w:pPr>
              <w:pStyle w:val="NoSpacing"/>
              <w:jc w:val="both"/>
              <w:rPr>
                <w:rFonts w:ascii="Arial" w:hAnsi="Arial"/>
              </w:rPr>
            </w:pPr>
          </w:p>
          <w:p w14:paraId="5E06DA97" w14:textId="77777777" w:rsidR="00883970" w:rsidRDefault="00883970" w:rsidP="00BA757D">
            <w:pPr>
              <w:pStyle w:val="NoSpacing"/>
              <w:jc w:val="both"/>
              <w:rPr>
                <w:rFonts w:ascii="Arial" w:hAnsi="Arial"/>
              </w:rPr>
            </w:pPr>
            <w:r>
              <w:rPr>
                <w:rFonts w:ascii="Arial" w:hAnsi="Arial"/>
              </w:rPr>
              <w:t xml:space="preserve">Film Viewing </w:t>
            </w:r>
          </w:p>
          <w:p w14:paraId="47FCC815" w14:textId="77777777" w:rsidR="00883970" w:rsidRDefault="00883970" w:rsidP="00BA757D">
            <w:pPr>
              <w:pStyle w:val="NoSpacing"/>
              <w:jc w:val="both"/>
              <w:rPr>
                <w:rFonts w:ascii="Arial" w:hAnsi="Arial"/>
              </w:rPr>
            </w:pPr>
            <w:r>
              <w:rPr>
                <w:rFonts w:ascii="Arial" w:hAnsi="Arial"/>
              </w:rPr>
              <w:t>Option 1: Jose Rizal, GMA Films, directed by Marilou Diaz Abaya</w:t>
            </w:r>
          </w:p>
          <w:p w14:paraId="47949B1B" w14:textId="77777777" w:rsidR="00883970" w:rsidRDefault="00883970" w:rsidP="00BA757D">
            <w:pPr>
              <w:pStyle w:val="NoSpacing"/>
              <w:jc w:val="both"/>
              <w:rPr>
                <w:rFonts w:ascii="Arial" w:hAnsi="Arial"/>
              </w:rPr>
            </w:pPr>
          </w:p>
          <w:p w14:paraId="2B0F2D9B" w14:textId="77777777" w:rsidR="00883970" w:rsidRDefault="00883970" w:rsidP="00BA757D">
            <w:pPr>
              <w:pStyle w:val="NoSpacing"/>
              <w:jc w:val="both"/>
              <w:rPr>
                <w:rFonts w:ascii="Arial" w:hAnsi="Arial"/>
              </w:rPr>
            </w:pPr>
            <w:r>
              <w:rPr>
                <w:rFonts w:ascii="Arial" w:hAnsi="Arial"/>
              </w:rPr>
              <w:t xml:space="preserve">Option 2: Rizal </w:t>
            </w:r>
            <w:proofErr w:type="spellStart"/>
            <w:r>
              <w:rPr>
                <w:rFonts w:ascii="Arial" w:hAnsi="Arial"/>
              </w:rPr>
              <w:t>sa</w:t>
            </w:r>
            <w:proofErr w:type="spellEnd"/>
            <w:r>
              <w:rPr>
                <w:rFonts w:ascii="Arial" w:hAnsi="Arial"/>
              </w:rPr>
              <w:t xml:space="preserve"> </w:t>
            </w:r>
            <w:proofErr w:type="spellStart"/>
            <w:r>
              <w:rPr>
                <w:rFonts w:ascii="Arial" w:hAnsi="Arial"/>
              </w:rPr>
              <w:t>dapitan</w:t>
            </w:r>
            <w:proofErr w:type="spellEnd"/>
            <w:r>
              <w:rPr>
                <w:rFonts w:ascii="Arial" w:hAnsi="Arial"/>
              </w:rPr>
              <w:t xml:space="preserve">, directed by </w:t>
            </w:r>
            <w:proofErr w:type="spellStart"/>
            <w:r>
              <w:rPr>
                <w:rFonts w:ascii="Arial" w:hAnsi="Arial"/>
              </w:rPr>
              <w:t>tikoy</w:t>
            </w:r>
            <w:proofErr w:type="spellEnd"/>
            <w:r>
              <w:rPr>
                <w:rFonts w:ascii="Arial" w:hAnsi="Arial"/>
              </w:rPr>
              <w:t xml:space="preserve"> </w:t>
            </w:r>
            <w:proofErr w:type="spellStart"/>
            <w:r>
              <w:rPr>
                <w:rFonts w:ascii="Arial" w:hAnsi="Arial"/>
              </w:rPr>
              <w:t>Aguiluz</w:t>
            </w:r>
            <w:proofErr w:type="spellEnd"/>
            <w:r>
              <w:rPr>
                <w:rFonts w:ascii="Arial" w:hAnsi="Arial"/>
              </w:rPr>
              <w:t xml:space="preserve"> </w:t>
            </w:r>
          </w:p>
        </w:tc>
        <w:tc>
          <w:tcPr>
            <w:tcW w:w="1429" w:type="dxa"/>
          </w:tcPr>
          <w:p w14:paraId="00556223" w14:textId="77777777" w:rsidR="00883970" w:rsidRDefault="00883970" w:rsidP="00BA757D">
            <w:pPr>
              <w:pStyle w:val="NoSpacing"/>
              <w:jc w:val="center"/>
              <w:rPr>
                <w:rFonts w:ascii="Arial" w:hAnsi="Arial"/>
              </w:rPr>
            </w:pPr>
            <w:r>
              <w:rPr>
                <w:rFonts w:ascii="Arial" w:hAnsi="Arial"/>
              </w:rPr>
              <w:lastRenderedPageBreak/>
              <w:t>b, d, e, f, g</w:t>
            </w:r>
          </w:p>
        </w:tc>
        <w:tc>
          <w:tcPr>
            <w:tcW w:w="1336" w:type="dxa"/>
          </w:tcPr>
          <w:p w14:paraId="66A28F7C" w14:textId="77777777" w:rsidR="00883970" w:rsidRDefault="00883970" w:rsidP="00BA757D">
            <w:pPr>
              <w:pStyle w:val="NoSpacing"/>
              <w:jc w:val="center"/>
              <w:rPr>
                <w:rFonts w:ascii="Arial" w:hAnsi="Arial"/>
              </w:rPr>
            </w:pPr>
            <w:r>
              <w:rPr>
                <w:rFonts w:ascii="Arial" w:hAnsi="Arial"/>
              </w:rPr>
              <w:t>a, c,</w:t>
            </w:r>
          </w:p>
        </w:tc>
        <w:tc>
          <w:tcPr>
            <w:tcW w:w="2124" w:type="dxa"/>
          </w:tcPr>
          <w:p w14:paraId="05677FCA" w14:textId="77777777" w:rsidR="00883970" w:rsidRDefault="00883970" w:rsidP="00BA757D">
            <w:pPr>
              <w:pStyle w:val="NoSpacing"/>
              <w:rPr>
                <w:rFonts w:ascii="Arial" w:hAnsi="Arial"/>
              </w:rPr>
            </w:pPr>
            <w:r>
              <w:rPr>
                <w:rFonts w:ascii="Arial" w:hAnsi="Arial"/>
              </w:rPr>
              <w:t>sacrifice, patriotism and loyalty to the country</w:t>
            </w:r>
          </w:p>
          <w:p w14:paraId="6E9E0DEB" w14:textId="77777777" w:rsidR="00883970" w:rsidRDefault="00883970" w:rsidP="00BA757D">
            <w:pPr>
              <w:pStyle w:val="NoSpacing"/>
              <w:rPr>
                <w:rFonts w:ascii="Arial" w:hAnsi="Arial"/>
              </w:rPr>
            </w:pPr>
          </w:p>
          <w:p w14:paraId="4088F0A6" w14:textId="77777777" w:rsidR="00883970" w:rsidRDefault="00883970" w:rsidP="00BA757D">
            <w:pPr>
              <w:pStyle w:val="NoSpacing"/>
              <w:rPr>
                <w:rFonts w:ascii="Arial" w:hAnsi="Arial"/>
              </w:rPr>
            </w:pPr>
          </w:p>
          <w:p w14:paraId="6084E8F1" w14:textId="77777777" w:rsidR="00883970" w:rsidRDefault="00883970" w:rsidP="00BA757D">
            <w:pPr>
              <w:pStyle w:val="NoSpacing"/>
              <w:rPr>
                <w:rFonts w:ascii="Arial" w:hAnsi="Arial"/>
              </w:rPr>
            </w:pPr>
          </w:p>
          <w:p w14:paraId="65E9612E" w14:textId="77777777" w:rsidR="00883970" w:rsidRDefault="00883970" w:rsidP="00BA757D">
            <w:pPr>
              <w:pStyle w:val="NoSpacing"/>
              <w:rPr>
                <w:rFonts w:ascii="Arial" w:hAnsi="Arial"/>
              </w:rPr>
            </w:pPr>
          </w:p>
          <w:p w14:paraId="454216AD" w14:textId="77777777" w:rsidR="00883970" w:rsidRDefault="00883970" w:rsidP="00BA757D">
            <w:pPr>
              <w:pStyle w:val="NoSpacing"/>
              <w:rPr>
                <w:rFonts w:ascii="Arial" w:hAnsi="Arial"/>
              </w:rPr>
            </w:pPr>
            <w:r>
              <w:rPr>
                <w:rFonts w:ascii="Arial" w:hAnsi="Arial"/>
              </w:rPr>
              <w:t>awareness freedom  and nationalism</w:t>
            </w:r>
          </w:p>
        </w:tc>
      </w:tr>
      <w:tr w:rsidR="00883970" w14:paraId="581DB6C1" w14:textId="77777777" w:rsidTr="00883970">
        <w:tc>
          <w:tcPr>
            <w:tcW w:w="16056" w:type="dxa"/>
            <w:gridSpan w:val="7"/>
          </w:tcPr>
          <w:p w14:paraId="4C1EE400" w14:textId="77777777" w:rsidR="00883970" w:rsidRDefault="00883970" w:rsidP="00BA757D">
            <w:pPr>
              <w:pStyle w:val="NoSpacing"/>
              <w:jc w:val="both"/>
              <w:rPr>
                <w:rFonts w:ascii="Arial" w:hAnsi="Arial"/>
                <w:b/>
              </w:rPr>
            </w:pPr>
            <w:r>
              <w:rPr>
                <w:rFonts w:ascii="Arial" w:hAnsi="Arial"/>
                <w:b/>
              </w:rPr>
              <w:lastRenderedPageBreak/>
              <w:t xml:space="preserve">Topic: Annotation of Antonio  </w:t>
            </w:r>
            <w:proofErr w:type="spellStart"/>
            <w:r>
              <w:rPr>
                <w:rFonts w:ascii="Arial" w:hAnsi="Arial"/>
                <w:b/>
              </w:rPr>
              <w:t>Morga’s</w:t>
            </w:r>
            <w:proofErr w:type="spellEnd"/>
            <w:r>
              <w:rPr>
                <w:rFonts w:ascii="Arial" w:hAnsi="Arial"/>
                <w:b/>
              </w:rPr>
              <w:t xml:space="preserve">  </w:t>
            </w:r>
            <w:proofErr w:type="spellStart"/>
            <w:r>
              <w:rPr>
                <w:rFonts w:ascii="Arial" w:hAnsi="Arial"/>
                <w:b/>
              </w:rPr>
              <w:t>Succesos</w:t>
            </w:r>
            <w:proofErr w:type="spellEnd"/>
            <w:r>
              <w:rPr>
                <w:rFonts w:ascii="Arial" w:hAnsi="Arial"/>
                <w:b/>
              </w:rPr>
              <w:t xml:space="preserve"> de las Islas Filipinas (6 hours)</w:t>
            </w:r>
          </w:p>
        </w:tc>
      </w:tr>
      <w:tr w:rsidR="00883970" w14:paraId="745F24F5" w14:textId="77777777" w:rsidTr="00883970">
        <w:tc>
          <w:tcPr>
            <w:tcW w:w="2245" w:type="dxa"/>
          </w:tcPr>
          <w:p w14:paraId="06F8F364" w14:textId="77777777" w:rsidR="00883970" w:rsidRDefault="00883970" w:rsidP="00BA757D">
            <w:pPr>
              <w:spacing w:after="0" w:line="240" w:lineRule="auto"/>
              <w:ind w:left="450" w:hanging="450"/>
              <w:rPr>
                <w:rFonts w:ascii="Arial" w:hAnsi="Arial" w:cs="Arial"/>
              </w:rPr>
            </w:pPr>
            <w:r>
              <w:rPr>
                <w:rFonts w:ascii="Arial" w:hAnsi="Arial" w:cs="Arial"/>
              </w:rPr>
              <w:t xml:space="preserve">6.1  Annotation of Antonio </w:t>
            </w:r>
            <w:proofErr w:type="spellStart"/>
            <w:r>
              <w:rPr>
                <w:rFonts w:ascii="Arial" w:hAnsi="Arial" w:cs="Arial"/>
              </w:rPr>
              <w:t>Morga’s</w:t>
            </w:r>
            <w:proofErr w:type="spellEnd"/>
            <w:r>
              <w:rPr>
                <w:rFonts w:ascii="Arial" w:hAnsi="Arial" w:cs="Arial"/>
              </w:rPr>
              <w:t xml:space="preserve"> </w:t>
            </w:r>
            <w:proofErr w:type="spellStart"/>
            <w:r>
              <w:rPr>
                <w:rFonts w:ascii="Arial" w:hAnsi="Arial" w:cs="Arial"/>
              </w:rPr>
              <w:t>Sucesos</w:t>
            </w:r>
            <w:proofErr w:type="spellEnd"/>
            <w:r>
              <w:rPr>
                <w:rFonts w:ascii="Arial" w:hAnsi="Arial" w:cs="Arial"/>
              </w:rPr>
              <w:t xml:space="preserve"> de las Islas Filipinas</w:t>
            </w:r>
          </w:p>
          <w:p w14:paraId="179DFEAD" w14:textId="77777777" w:rsidR="00883970" w:rsidRDefault="00883970" w:rsidP="00BA757D">
            <w:pPr>
              <w:spacing w:after="0" w:line="240" w:lineRule="auto"/>
              <w:rPr>
                <w:rFonts w:ascii="Arial" w:hAnsi="Arial" w:cs="Arial"/>
              </w:rPr>
            </w:pPr>
          </w:p>
        </w:tc>
        <w:tc>
          <w:tcPr>
            <w:tcW w:w="1890" w:type="dxa"/>
          </w:tcPr>
          <w:p w14:paraId="233FE0EE" w14:textId="77777777" w:rsidR="00883970" w:rsidRDefault="00883970" w:rsidP="00BA757D">
            <w:pPr>
              <w:pStyle w:val="NoSpacing"/>
              <w:jc w:val="both"/>
              <w:rPr>
                <w:rFonts w:ascii="Arial" w:hAnsi="Arial"/>
              </w:rPr>
            </w:pPr>
            <w:r>
              <w:rPr>
                <w:rFonts w:ascii="Arial" w:hAnsi="Arial"/>
              </w:rPr>
              <w:t>6.1. The students  can analyze Rizal’ ideas on how to rewrite Philippine history</w:t>
            </w:r>
          </w:p>
          <w:p w14:paraId="64A4D922" w14:textId="77777777" w:rsidR="00883970" w:rsidRDefault="00883970" w:rsidP="00BA757D">
            <w:pPr>
              <w:pStyle w:val="NoSpacing"/>
              <w:jc w:val="both"/>
              <w:rPr>
                <w:rFonts w:ascii="Arial" w:hAnsi="Arial"/>
              </w:rPr>
            </w:pPr>
          </w:p>
          <w:p w14:paraId="232AE2EB" w14:textId="77777777" w:rsidR="00883970" w:rsidRDefault="00883970" w:rsidP="00BA757D">
            <w:pPr>
              <w:pStyle w:val="NoSpacing"/>
              <w:jc w:val="both"/>
              <w:rPr>
                <w:rFonts w:ascii="Arial" w:hAnsi="Arial"/>
              </w:rPr>
            </w:pPr>
          </w:p>
          <w:p w14:paraId="3F50049F" w14:textId="77777777" w:rsidR="00883970" w:rsidRDefault="00883970" w:rsidP="00BA757D">
            <w:pPr>
              <w:pStyle w:val="NoSpacing"/>
              <w:jc w:val="both"/>
              <w:rPr>
                <w:rFonts w:ascii="Arial" w:hAnsi="Arial"/>
              </w:rPr>
            </w:pPr>
          </w:p>
          <w:p w14:paraId="7BCE2AE3" w14:textId="77777777" w:rsidR="00883970" w:rsidRDefault="00883970" w:rsidP="00BA757D">
            <w:pPr>
              <w:pStyle w:val="NoSpacing"/>
              <w:jc w:val="both"/>
              <w:rPr>
                <w:rFonts w:ascii="Arial" w:hAnsi="Arial"/>
              </w:rPr>
            </w:pPr>
          </w:p>
          <w:p w14:paraId="2F505295" w14:textId="77777777" w:rsidR="00883970" w:rsidRDefault="00883970" w:rsidP="00BA757D">
            <w:pPr>
              <w:pStyle w:val="NoSpacing"/>
              <w:jc w:val="both"/>
              <w:rPr>
                <w:rFonts w:ascii="Arial" w:hAnsi="Arial"/>
              </w:rPr>
            </w:pPr>
          </w:p>
          <w:p w14:paraId="377CEB61" w14:textId="77777777" w:rsidR="00883970" w:rsidRDefault="00883970" w:rsidP="00BA757D">
            <w:pPr>
              <w:pStyle w:val="NoSpacing"/>
              <w:jc w:val="both"/>
              <w:rPr>
                <w:rFonts w:ascii="Arial" w:hAnsi="Arial"/>
              </w:rPr>
            </w:pPr>
          </w:p>
          <w:p w14:paraId="4E5ECC7E" w14:textId="77777777" w:rsidR="00883970" w:rsidRDefault="00883970" w:rsidP="00BA757D">
            <w:pPr>
              <w:pStyle w:val="NoSpacing"/>
              <w:jc w:val="both"/>
              <w:rPr>
                <w:rFonts w:ascii="Arial" w:hAnsi="Arial"/>
              </w:rPr>
            </w:pPr>
            <w:r>
              <w:rPr>
                <w:rFonts w:ascii="Arial" w:hAnsi="Arial"/>
              </w:rPr>
              <w:t xml:space="preserve">6.2  The students can compare and contrast Rizal and </w:t>
            </w:r>
            <w:proofErr w:type="spellStart"/>
            <w:r>
              <w:rPr>
                <w:rFonts w:ascii="Arial" w:hAnsi="Arial"/>
              </w:rPr>
              <w:t>Morga’s</w:t>
            </w:r>
            <w:proofErr w:type="spellEnd"/>
            <w:r>
              <w:rPr>
                <w:rFonts w:ascii="Arial" w:hAnsi="Arial"/>
              </w:rPr>
              <w:t xml:space="preserve"> different views about Filipinos and Philippine Culture</w:t>
            </w:r>
          </w:p>
          <w:p w14:paraId="25D7D8F7" w14:textId="77777777" w:rsidR="00883970" w:rsidRDefault="00883970" w:rsidP="00BA757D">
            <w:pPr>
              <w:pStyle w:val="NoSpacing"/>
              <w:jc w:val="both"/>
              <w:rPr>
                <w:rFonts w:ascii="Arial" w:hAnsi="Arial"/>
              </w:rPr>
            </w:pPr>
          </w:p>
          <w:p w14:paraId="64AB3161" w14:textId="77777777" w:rsidR="00883970" w:rsidRDefault="00883970" w:rsidP="00BA757D">
            <w:pPr>
              <w:pStyle w:val="NoSpacing"/>
              <w:jc w:val="both"/>
              <w:rPr>
                <w:rFonts w:ascii="Arial" w:hAnsi="Arial"/>
              </w:rPr>
            </w:pPr>
          </w:p>
          <w:p w14:paraId="1692322E" w14:textId="77777777" w:rsidR="00883970" w:rsidRDefault="00883970" w:rsidP="00BA757D">
            <w:pPr>
              <w:pStyle w:val="NoSpacing"/>
              <w:jc w:val="both"/>
              <w:rPr>
                <w:rFonts w:ascii="Arial" w:hAnsi="Arial"/>
              </w:rPr>
            </w:pPr>
          </w:p>
        </w:tc>
        <w:tc>
          <w:tcPr>
            <w:tcW w:w="2520" w:type="dxa"/>
          </w:tcPr>
          <w:p w14:paraId="019BBD52" w14:textId="77777777" w:rsidR="00883970" w:rsidRDefault="00883970" w:rsidP="00BA757D">
            <w:pPr>
              <w:pStyle w:val="NoSpacing"/>
              <w:jc w:val="both"/>
              <w:rPr>
                <w:rFonts w:ascii="Arial" w:hAnsi="Arial"/>
                <w:sz w:val="24"/>
                <w:szCs w:val="24"/>
              </w:rPr>
            </w:pPr>
            <w:r>
              <w:rPr>
                <w:rFonts w:ascii="Arial" w:hAnsi="Arial"/>
                <w:sz w:val="24"/>
                <w:szCs w:val="24"/>
              </w:rPr>
              <w:t>Group discussion and oral presentation on Rizal historiography.</w:t>
            </w:r>
          </w:p>
          <w:p w14:paraId="4EBAA584" w14:textId="77777777" w:rsidR="00883970" w:rsidRDefault="00883970" w:rsidP="00BA757D">
            <w:pPr>
              <w:pStyle w:val="NoSpacing"/>
              <w:jc w:val="both"/>
              <w:rPr>
                <w:rFonts w:ascii="Arial" w:hAnsi="Arial"/>
                <w:sz w:val="24"/>
                <w:szCs w:val="24"/>
              </w:rPr>
            </w:pPr>
          </w:p>
          <w:p w14:paraId="696C91AB" w14:textId="77777777" w:rsidR="00883970" w:rsidRDefault="00883970" w:rsidP="00BA757D">
            <w:pPr>
              <w:pStyle w:val="NoSpacing"/>
              <w:jc w:val="both"/>
              <w:rPr>
                <w:rFonts w:ascii="Arial" w:hAnsi="Arial"/>
              </w:rPr>
            </w:pPr>
          </w:p>
        </w:tc>
        <w:tc>
          <w:tcPr>
            <w:tcW w:w="4512" w:type="dxa"/>
          </w:tcPr>
          <w:p w14:paraId="051D34D3" w14:textId="77777777" w:rsidR="00883970" w:rsidRDefault="00883970" w:rsidP="00BA757D">
            <w:pPr>
              <w:pStyle w:val="NoSpacing"/>
              <w:jc w:val="both"/>
              <w:rPr>
                <w:rFonts w:ascii="Arial" w:hAnsi="Arial"/>
              </w:rPr>
            </w:pPr>
            <w:r>
              <w:rPr>
                <w:rFonts w:ascii="Arial" w:hAnsi="Arial"/>
              </w:rPr>
              <w:t xml:space="preserve">Lecture on </w:t>
            </w:r>
            <w:proofErr w:type="spellStart"/>
            <w:r>
              <w:rPr>
                <w:rFonts w:ascii="Arial" w:hAnsi="Arial"/>
              </w:rPr>
              <w:t>rizal</w:t>
            </w:r>
            <w:proofErr w:type="spellEnd"/>
            <w:r>
              <w:rPr>
                <w:rFonts w:ascii="Arial" w:hAnsi="Arial"/>
              </w:rPr>
              <w:t xml:space="preserve"> view of Philippine History and Historiography</w:t>
            </w:r>
          </w:p>
          <w:p w14:paraId="4C80451D" w14:textId="77777777" w:rsidR="00883970" w:rsidRDefault="00883970" w:rsidP="00BA757D">
            <w:pPr>
              <w:pStyle w:val="NoSpacing"/>
              <w:jc w:val="both"/>
              <w:rPr>
                <w:rFonts w:ascii="Arial" w:hAnsi="Arial"/>
              </w:rPr>
            </w:pPr>
          </w:p>
          <w:p w14:paraId="6FE847CB" w14:textId="77777777" w:rsidR="00883970" w:rsidRDefault="00883970" w:rsidP="00BA757D">
            <w:pPr>
              <w:pStyle w:val="NoSpacing"/>
              <w:jc w:val="both"/>
              <w:rPr>
                <w:rFonts w:ascii="Arial" w:hAnsi="Arial"/>
              </w:rPr>
            </w:pPr>
            <w:r>
              <w:rPr>
                <w:rFonts w:ascii="Arial" w:hAnsi="Arial"/>
              </w:rPr>
              <w:t xml:space="preserve">Class Activity Read introduction and last chapter of Rizal’s Annotation of Antonio </w:t>
            </w:r>
            <w:proofErr w:type="spellStart"/>
            <w:r>
              <w:rPr>
                <w:rFonts w:ascii="Arial" w:hAnsi="Arial"/>
              </w:rPr>
              <w:t>Morga’s</w:t>
            </w:r>
            <w:proofErr w:type="spellEnd"/>
            <w:r>
              <w:rPr>
                <w:rFonts w:ascii="Arial" w:hAnsi="Arial"/>
              </w:rPr>
              <w:t xml:space="preserve"> </w:t>
            </w:r>
            <w:proofErr w:type="spellStart"/>
            <w:r>
              <w:rPr>
                <w:rFonts w:ascii="Arial" w:hAnsi="Arial"/>
              </w:rPr>
              <w:t>Sucesos</w:t>
            </w:r>
            <w:proofErr w:type="spellEnd"/>
            <w:r>
              <w:rPr>
                <w:rFonts w:ascii="Arial" w:hAnsi="Arial"/>
              </w:rPr>
              <w:t xml:space="preserve"> de las Islas Filipinas.</w:t>
            </w:r>
          </w:p>
          <w:p w14:paraId="3D1723EB" w14:textId="77777777" w:rsidR="00883970" w:rsidRDefault="00883970" w:rsidP="00BA757D">
            <w:pPr>
              <w:pStyle w:val="NoSpacing"/>
              <w:jc w:val="both"/>
              <w:rPr>
                <w:rFonts w:ascii="Arial" w:hAnsi="Arial"/>
              </w:rPr>
            </w:pPr>
          </w:p>
          <w:p w14:paraId="3BC9BAE0" w14:textId="77777777" w:rsidR="00883970" w:rsidRDefault="00883970" w:rsidP="00BA757D">
            <w:pPr>
              <w:pStyle w:val="NoSpacing"/>
              <w:jc w:val="both"/>
              <w:rPr>
                <w:rFonts w:ascii="Arial" w:hAnsi="Arial"/>
              </w:rPr>
            </w:pPr>
            <w:proofErr w:type="spellStart"/>
            <w:r>
              <w:rPr>
                <w:rFonts w:ascii="Arial" w:hAnsi="Arial"/>
              </w:rPr>
              <w:t>Clas</w:t>
            </w:r>
            <w:proofErr w:type="spellEnd"/>
            <w:r>
              <w:rPr>
                <w:rFonts w:ascii="Arial" w:hAnsi="Arial"/>
              </w:rPr>
              <w:t xml:space="preserve"> Activity: Read “A Legacy of the Propaganda: the </w:t>
            </w:r>
            <w:proofErr w:type="spellStart"/>
            <w:r>
              <w:rPr>
                <w:rFonts w:ascii="Arial" w:hAnsi="Arial"/>
              </w:rPr>
              <w:t>Trapartite</w:t>
            </w:r>
            <w:proofErr w:type="spellEnd"/>
            <w:r>
              <w:rPr>
                <w:rFonts w:ascii="Arial" w:hAnsi="Arial"/>
              </w:rPr>
              <w:t xml:space="preserve"> View of the Philippine History by Zeus Salazar</w:t>
            </w:r>
          </w:p>
          <w:p w14:paraId="4512E84F" w14:textId="77777777" w:rsidR="00883970" w:rsidRDefault="00883970" w:rsidP="00BA757D">
            <w:pPr>
              <w:pStyle w:val="NoSpacing"/>
              <w:jc w:val="both"/>
              <w:rPr>
                <w:rFonts w:ascii="Arial" w:hAnsi="Arial"/>
              </w:rPr>
            </w:pPr>
          </w:p>
          <w:p w14:paraId="0166FCBD" w14:textId="77777777" w:rsidR="00883970" w:rsidRDefault="00883970" w:rsidP="00BA757D">
            <w:pPr>
              <w:pStyle w:val="NoSpacing"/>
              <w:jc w:val="both"/>
              <w:rPr>
                <w:rFonts w:ascii="Arial" w:hAnsi="Arial"/>
              </w:rPr>
            </w:pPr>
            <w:r>
              <w:rPr>
                <w:rFonts w:ascii="Arial" w:hAnsi="Arial"/>
              </w:rPr>
              <w:t xml:space="preserve">Class Activity: make a table comparing and contrasting Rizal and </w:t>
            </w:r>
            <w:proofErr w:type="spellStart"/>
            <w:r>
              <w:rPr>
                <w:rFonts w:ascii="Arial" w:hAnsi="Arial"/>
              </w:rPr>
              <w:t>Morga’s</w:t>
            </w:r>
            <w:proofErr w:type="spellEnd"/>
            <w:r>
              <w:rPr>
                <w:rFonts w:ascii="Arial" w:hAnsi="Arial"/>
              </w:rPr>
              <w:t xml:space="preserve"> views on Filipino culture.</w:t>
            </w:r>
          </w:p>
        </w:tc>
        <w:tc>
          <w:tcPr>
            <w:tcW w:w="1429" w:type="dxa"/>
          </w:tcPr>
          <w:p w14:paraId="66FA908F" w14:textId="77777777" w:rsidR="00883970" w:rsidRDefault="00883970" w:rsidP="00BA757D">
            <w:pPr>
              <w:pStyle w:val="NoSpacing"/>
              <w:jc w:val="center"/>
              <w:rPr>
                <w:rFonts w:ascii="Arial" w:hAnsi="Arial"/>
              </w:rPr>
            </w:pPr>
            <w:r>
              <w:rPr>
                <w:rFonts w:ascii="Arial" w:hAnsi="Arial"/>
              </w:rPr>
              <w:t>b, c, e, g</w:t>
            </w:r>
          </w:p>
        </w:tc>
        <w:tc>
          <w:tcPr>
            <w:tcW w:w="1336" w:type="dxa"/>
          </w:tcPr>
          <w:p w14:paraId="3588BD1B" w14:textId="77777777" w:rsidR="00883970" w:rsidRDefault="00883970" w:rsidP="00BA757D">
            <w:pPr>
              <w:pStyle w:val="NoSpacing"/>
              <w:jc w:val="center"/>
              <w:rPr>
                <w:rFonts w:ascii="Arial" w:hAnsi="Arial"/>
              </w:rPr>
            </w:pPr>
            <w:r>
              <w:rPr>
                <w:rFonts w:ascii="Arial" w:hAnsi="Arial"/>
              </w:rPr>
              <w:t>a, b, c</w:t>
            </w:r>
          </w:p>
        </w:tc>
        <w:tc>
          <w:tcPr>
            <w:tcW w:w="2124" w:type="dxa"/>
          </w:tcPr>
          <w:p w14:paraId="59CB7D1D" w14:textId="77777777" w:rsidR="00883970" w:rsidRDefault="00883970" w:rsidP="00BA757D">
            <w:pPr>
              <w:pStyle w:val="NoSpacing"/>
              <w:jc w:val="both"/>
              <w:rPr>
                <w:rFonts w:ascii="Arial" w:hAnsi="Arial"/>
              </w:rPr>
            </w:pPr>
            <w:r>
              <w:rPr>
                <w:rFonts w:ascii="Arial" w:hAnsi="Arial"/>
              </w:rPr>
              <w:t>honesty, creativity and passionate</w:t>
            </w:r>
          </w:p>
          <w:p w14:paraId="6E8BA63C" w14:textId="77777777" w:rsidR="00883970" w:rsidRDefault="00883970" w:rsidP="00BA757D">
            <w:pPr>
              <w:pStyle w:val="NoSpacing"/>
              <w:jc w:val="both"/>
              <w:rPr>
                <w:rFonts w:ascii="Arial" w:hAnsi="Arial"/>
              </w:rPr>
            </w:pPr>
          </w:p>
          <w:p w14:paraId="7E7550CB" w14:textId="77777777" w:rsidR="00883970" w:rsidRDefault="00883970" w:rsidP="00BA757D">
            <w:pPr>
              <w:pStyle w:val="NoSpacing"/>
              <w:jc w:val="both"/>
              <w:rPr>
                <w:rFonts w:ascii="Arial" w:hAnsi="Arial"/>
              </w:rPr>
            </w:pPr>
          </w:p>
          <w:p w14:paraId="75A96578" w14:textId="77777777" w:rsidR="00883970" w:rsidRDefault="00883970" w:rsidP="00BA757D">
            <w:pPr>
              <w:pStyle w:val="NoSpacing"/>
              <w:jc w:val="both"/>
              <w:rPr>
                <w:rFonts w:ascii="Arial" w:hAnsi="Arial"/>
              </w:rPr>
            </w:pPr>
          </w:p>
          <w:p w14:paraId="7EA691D2" w14:textId="77777777" w:rsidR="00883970" w:rsidRDefault="00883970" w:rsidP="00BA757D">
            <w:pPr>
              <w:pStyle w:val="NoSpacing"/>
              <w:jc w:val="both"/>
              <w:rPr>
                <w:rFonts w:ascii="Arial" w:hAnsi="Arial"/>
              </w:rPr>
            </w:pPr>
          </w:p>
          <w:p w14:paraId="57350E6A" w14:textId="77777777" w:rsidR="00883970" w:rsidRDefault="00883970" w:rsidP="00BA757D">
            <w:pPr>
              <w:pStyle w:val="NoSpacing"/>
              <w:jc w:val="both"/>
              <w:rPr>
                <w:rFonts w:ascii="Arial" w:hAnsi="Arial"/>
              </w:rPr>
            </w:pPr>
          </w:p>
          <w:p w14:paraId="2976CC5B" w14:textId="77777777" w:rsidR="00883970" w:rsidRDefault="00883970" w:rsidP="00BA757D">
            <w:pPr>
              <w:pStyle w:val="NoSpacing"/>
              <w:jc w:val="both"/>
              <w:rPr>
                <w:rFonts w:ascii="Arial" w:hAnsi="Arial"/>
              </w:rPr>
            </w:pPr>
          </w:p>
          <w:p w14:paraId="4D8A7C59" w14:textId="77777777" w:rsidR="00883970" w:rsidRDefault="00883970" w:rsidP="00BA757D">
            <w:pPr>
              <w:pStyle w:val="NoSpacing"/>
              <w:jc w:val="both"/>
              <w:rPr>
                <w:rFonts w:ascii="Arial" w:hAnsi="Arial"/>
              </w:rPr>
            </w:pPr>
          </w:p>
          <w:p w14:paraId="54D15280" w14:textId="77777777" w:rsidR="00883970" w:rsidRDefault="00883970" w:rsidP="00BA757D">
            <w:pPr>
              <w:pStyle w:val="NoSpacing"/>
              <w:jc w:val="both"/>
              <w:rPr>
                <w:rFonts w:ascii="Arial" w:hAnsi="Arial"/>
              </w:rPr>
            </w:pPr>
          </w:p>
          <w:p w14:paraId="7D56CF1D" w14:textId="77777777" w:rsidR="00883970" w:rsidRDefault="00883970" w:rsidP="00BA757D">
            <w:pPr>
              <w:pStyle w:val="NoSpacing"/>
              <w:jc w:val="both"/>
              <w:rPr>
                <w:rFonts w:ascii="Arial" w:hAnsi="Arial"/>
              </w:rPr>
            </w:pPr>
          </w:p>
          <w:p w14:paraId="06548AD8" w14:textId="77777777" w:rsidR="00883970" w:rsidRDefault="00883970" w:rsidP="00BA757D">
            <w:pPr>
              <w:pStyle w:val="NoSpacing"/>
              <w:jc w:val="both"/>
              <w:rPr>
                <w:rFonts w:ascii="Arial" w:hAnsi="Arial"/>
              </w:rPr>
            </w:pPr>
            <w:r>
              <w:rPr>
                <w:rFonts w:ascii="Arial" w:hAnsi="Arial"/>
              </w:rPr>
              <w:t>Comparison, truthfulness and acceptance</w:t>
            </w:r>
          </w:p>
        </w:tc>
      </w:tr>
      <w:tr w:rsidR="00883970" w14:paraId="527945E6" w14:textId="77777777" w:rsidTr="00883970">
        <w:tc>
          <w:tcPr>
            <w:tcW w:w="16056" w:type="dxa"/>
            <w:gridSpan w:val="7"/>
          </w:tcPr>
          <w:p w14:paraId="0119B675" w14:textId="77777777" w:rsidR="00883970" w:rsidRDefault="00883970" w:rsidP="00BA757D">
            <w:pPr>
              <w:pStyle w:val="NoSpacing"/>
              <w:jc w:val="both"/>
              <w:rPr>
                <w:rFonts w:ascii="Arial" w:hAnsi="Arial"/>
                <w:b/>
              </w:rPr>
            </w:pPr>
            <w:r>
              <w:rPr>
                <w:rFonts w:ascii="Arial" w:hAnsi="Arial"/>
                <w:b/>
              </w:rPr>
              <w:lastRenderedPageBreak/>
              <w:t xml:space="preserve">Topic: </w:t>
            </w:r>
            <w:proofErr w:type="spellStart"/>
            <w:r>
              <w:rPr>
                <w:rFonts w:ascii="Arial" w:hAnsi="Arial"/>
                <w:b/>
              </w:rPr>
              <w:t>Noli</w:t>
            </w:r>
            <w:proofErr w:type="spellEnd"/>
            <w:r>
              <w:rPr>
                <w:rFonts w:ascii="Arial" w:hAnsi="Arial"/>
                <w:b/>
              </w:rPr>
              <w:t xml:space="preserve"> Me </w:t>
            </w:r>
            <w:proofErr w:type="spellStart"/>
            <w:r>
              <w:rPr>
                <w:rFonts w:ascii="Arial" w:hAnsi="Arial"/>
                <w:b/>
              </w:rPr>
              <w:t>Tangere</w:t>
            </w:r>
            <w:proofErr w:type="spellEnd"/>
            <w:r>
              <w:rPr>
                <w:rFonts w:ascii="Arial" w:hAnsi="Arial"/>
                <w:b/>
              </w:rPr>
              <w:t xml:space="preserve"> (3 hours)</w:t>
            </w:r>
          </w:p>
        </w:tc>
      </w:tr>
      <w:tr w:rsidR="00883970" w14:paraId="64367D12" w14:textId="77777777" w:rsidTr="00883970">
        <w:tc>
          <w:tcPr>
            <w:tcW w:w="2245" w:type="dxa"/>
          </w:tcPr>
          <w:p w14:paraId="117B6685" w14:textId="77777777" w:rsidR="00883970" w:rsidRDefault="00883970" w:rsidP="00BA757D">
            <w:pPr>
              <w:spacing w:after="0" w:line="240" w:lineRule="auto"/>
              <w:ind w:left="450" w:hanging="450"/>
              <w:rPr>
                <w:rFonts w:ascii="Arial" w:hAnsi="Arial" w:cs="Arial"/>
              </w:rPr>
            </w:pPr>
            <w:r>
              <w:rPr>
                <w:rFonts w:ascii="Arial" w:hAnsi="Arial" w:cs="Arial"/>
              </w:rPr>
              <w:t xml:space="preserve">7. 1 </w:t>
            </w:r>
            <w:proofErr w:type="spellStart"/>
            <w:r>
              <w:rPr>
                <w:rFonts w:ascii="Arial" w:hAnsi="Arial" w:cs="Arial"/>
              </w:rPr>
              <w:t>Noli</w:t>
            </w:r>
            <w:proofErr w:type="spellEnd"/>
            <w:r>
              <w:rPr>
                <w:rFonts w:ascii="Arial" w:hAnsi="Arial" w:cs="Arial"/>
              </w:rPr>
              <w:t xml:space="preserve"> Me </w:t>
            </w:r>
            <w:proofErr w:type="spellStart"/>
            <w:r>
              <w:rPr>
                <w:rFonts w:ascii="Arial" w:hAnsi="Arial" w:cs="Arial"/>
              </w:rPr>
              <w:t>Tangere</w:t>
            </w:r>
            <w:proofErr w:type="spellEnd"/>
          </w:p>
        </w:tc>
        <w:tc>
          <w:tcPr>
            <w:tcW w:w="1890" w:type="dxa"/>
          </w:tcPr>
          <w:p w14:paraId="4618B2B7" w14:textId="77777777" w:rsidR="00883970" w:rsidRDefault="00883970" w:rsidP="00BA757D">
            <w:pPr>
              <w:pStyle w:val="NoSpacing"/>
              <w:rPr>
                <w:rFonts w:ascii="Arial" w:hAnsi="Arial"/>
              </w:rPr>
            </w:pPr>
            <w:r>
              <w:rPr>
                <w:rFonts w:ascii="Arial" w:hAnsi="Arial"/>
              </w:rPr>
              <w:t>7.1 The students can appraise important characters in the novel and what they represent.</w:t>
            </w:r>
          </w:p>
          <w:p w14:paraId="3C8CEB60" w14:textId="77777777" w:rsidR="00883970" w:rsidRDefault="00883970" w:rsidP="00BA757D">
            <w:pPr>
              <w:pStyle w:val="NoSpacing"/>
              <w:rPr>
                <w:rFonts w:ascii="Arial" w:hAnsi="Arial"/>
              </w:rPr>
            </w:pPr>
          </w:p>
          <w:p w14:paraId="052E9400" w14:textId="77777777" w:rsidR="00883970" w:rsidRDefault="00883970" w:rsidP="00BA757D">
            <w:pPr>
              <w:pStyle w:val="NoSpacing"/>
              <w:rPr>
                <w:rFonts w:ascii="Arial" w:hAnsi="Arial"/>
              </w:rPr>
            </w:pPr>
          </w:p>
          <w:p w14:paraId="66F07A79" w14:textId="77777777" w:rsidR="00883970" w:rsidRDefault="00883970" w:rsidP="00BA757D">
            <w:pPr>
              <w:pStyle w:val="NoSpacing"/>
              <w:rPr>
                <w:rFonts w:ascii="Arial" w:hAnsi="Arial"/>
              </w:rPr>
            </w:pPr>
            <w:r>
              <w:rPr>
                <w:rFonts w:ascii="Arial" w:hAnsi="Arial"/>
              </w:rPr>
              <w:t xml:space="preserve">7. 2 The students can examine the present Philippine situation through the examples mentioned in the </w:t>
            </w:r>
            <w:proofErr w:type="spellStart"/>
            <w:r>
              <w:rPr>
                <w:rFonts w:ascii="Arial" w:hAnsi="Arial"/>
              </w:rPr>
              <w:t>Noli</w:t>
            </w:r>
            <w:proofErr w:type="spellEnd"/>
            <w:r>
              <w:rPr>
                <w:rFonts w:ascii="Arial" w:hAnsi="Arial"/>
              </w:rPr>
              <w:t xml:space="preserve"> Me </w:t>
            </w:r>
            <w:proofErr w:type="spellStart"/>
            <w:r>
              <w:rPr>
                <w:rFonts w:ascii="Arial" w:hAnsi="Arial"/>
              </w:rPr>
              <w:t>Tangere</w:t>
            </w:r>
            <w:proofErr w:type="spellEnd"/>
            <w:r>
              <w:rPr>
                <w:rFonts w:ascii="Arial" w:hAnsi="Arial"/>
              </w:rPr>
              <w:t>,</w:t>
            </w:r>
          </w:p>
        </w:tc>
        <w:tc>
          <w:tcPr>
            <w:tcW w:w="2520" w:type="dxa"/>
          </w:tcPr>
          <w:p w14:paraId="32974FD2" w14:textId="77777777" w:rsidR="00883970" w:rsidRDefault="00883970" w:rsidP="00BA757D">
            <w:pPr>
              <w:pStyle w:val="NoSpacing"/>
              <w:jc w:val="both"/>
              <w:rPr>
                <w:rFonts w:ascii="Arial" w:hAnsi="Arial"/>
              </w:rPr>
            </w:pPr>
            <w:r>
              <w:rPr>
                <w:rFonts w:ascii="Arial" w:hAnsi="Arial"/>
              </w:rPr>
              <w:t>Film Viewing/ Group reporting</w:t>
            </w:r>
          </w:p>
        </w:tc>
        <w:tc>
          <w:tcPr>
            <w:tcW w:w="4512" w:type="dxa"/>
          </w:tcPr>
          <w:p w14:paraId="71DDF949" w14:textId="77777777" w:rsidR="00883970" w:rsidRDefault="00883970" w:rsidP="00BA757D">
            <w:pPr>
              <w:pStyle w:val="NoSpacing"/>
              <w:jc w:val="both"/>
              <w:rPr>
                <w:rFonts w:ascii="Arial" w:hAnsi="Arial"/>
              </w:rPr>
            </w:pPr>
            <w:r>
              <w:rPr>
                <w:rFonts w:ascii="Arial" w:hAnsi="Arial"/>
              </w:rPr>
              <w:t>Lecture on Rizal’s representation of the conditions and problems of Philippine society in the 19</w:t>
            </w:r>
            <w:r>
              <w:rPr>
                <w:rFonts w:ascii="Arial" w:hAnsi="Arial"/>
                <w:vertAlign w:val="superscript"/>
              </w:rPr>
              <w:t>th</w:t>
            </w:r>
            <w:r>
              <w:rPr>
                <w:rFonts w:ascii="Arial" w:hAnsi="Arial"/>
              </w:rPr>
              <w:t xml:space="preserve"> century through the </w:t>
            </w:r>
            <w:proofErr w:type="spellStart"/>
            <w:r>
              <w:rPr>
                <w:rFonts w:ascii="Arial" w:hAnsi="Arial"/>
              </w:rPr>
              <w:t>Noli</w:t>
            </w:r>
            <w:proofErr w:type="spellEnd"/>
            <w:r>
              <w:rPr>
                <w:rFonts w:ascii="Arial" w:hAnsi="Arial"/>
              </w:rPr>
              <w:t xml:space="preserve"> Me </w:t>
            </w:r>
            <w:proofErr w:type="spellStart"/>
            <w:r>
              <w:rPr>
                <w:rFonts w:ascii="Arial" w:hAnsi="Arial"/>
              </w:rPr>
              <w:t>Tangere</w:t>
            </w:r>
            <w:proofErr w:type="spellEnd"/>
          </w:p>
          <w:p w14:paraId="6BB16917" w14:textId="77777777" w:rsidR="00883970" w:rsidRDefault="00883970" w:rsidP="00BA757D">
            <w:pPr>
              <w:pStyle w:val="NoSpacing"/>
              <w:jc w:val="both"/>
              <w:rPr>
                <w:rFonts w:ascii="Arial" w:hAnsi="Arial"/>
              </w:rPr>
            </w:pPr>
          </w:p>
          <w:p w14:paraId="10199610" w14:textId="77777777" w:rsidR="00883970" w:rsidRDefault="00883970" w:rsidP="00BA757D">
            <w:pPr>
              <w:pStyle w:val="NoSpacing"/>
              <w:jc w:val="both"/>
              <w:rPr>
                <w:rFonts w:ascii="Arial" w:hAnsi="Arial"/>
              </w:rPr>
            </w:pPr>
            <w:r>
              <w:rPr>
                <w:rFonts w:ascii="Arial" w:hAnsi="Arial"/>
              </w:rPr>
              <w:t xml:space="preserve">Class Activity 1 : Present skit showcasing a theme presented in the </w:t>
            </w:r>
            <w:proofErr w:type="spellStart"/>
            <w:r>
              <w:rPr>
                <w:rFonts w:ascii="Arial" w:hAnsi="Arial"/>
              </w:rPr>
              <w:t>Noli</w:t>
            </w:r>
            <w:proofErr w:type="spellEnd"/>
            <w:r>
              <w:rPr>
                <w:rFonts w:ascii="Arial" w:hAnsi="Arial"/>
              </w:rPr>
              <w:t xml:space="preserve"> (some examples, comparison of women in the nineteenth century and the present; social change; church ministry; social hierarchy; patriotism ; and social reforms</w:t>
            </w:r>
          </w:p>
          <w:p w14:paraId="409E9D48" w14:textId="77777777" w:rsidR="00883970" w:rsidRDefault="00883970" w:rsidP="00BA757D">
            <w:pPr>
              <w:pStyle w:val="NoSpacing"/>
              <w:jc w:val="both"/>
              <w:rPr>
                <w:rFonts w:ascii="Arial" w:hAnsi="Arial"/>
              </w:rPr>
            </w:pPr>
          </w:p>
          <w:p w14:paraId="2004B936" w14:textId="77777777" w:rsidR="00883970" w:rsidRDefault="00883970" w:rsidP="00BA757D">
            <w:pPr>
              <w:pStyle w:val="NoSpacing"/>
              <w:jc w:val="both"/>
              <w:rPr>
                <w:rFonts w:ascii="Arial" w:hAnsi="Arial"/>
              </w:rPr>
            </w:pPr>
            <w:r>
              <w:rPr>
                <w:rFonts w:ascii="Arial" w:hAnsi="Arial"/>
              </w:rPr>
              <w:t>Class Activity 2: Write an essay with the aim of the following: (a) What is freedom? (b) How is lack of freedom portrayed in the novel? (c) How is the situation in the novel different from today?</w:t>
            </w:r>
          </w:p>
          <w:p w14:paraId="70420F3A" w14:textId="77777777" w:rsidR="00883970" w:rsidRDefault="00883970" w:rsidP="00BA757D">
            <w:pPr>
              <w:pStyle w:val="NoSpacing"/>
              <w:jc w:val="both"/>
              <w:rPr>
                <w:rFonts w:ascii="Arial" w:hAnsi="Arial"/>
              </w:rPr>
            </w:pPr>
          </w:p>
          <w:p w14:paraId="314F1045" w14:textId="77777777" w:rsidR="00883970" w:rsidRDefault="00883970" w:rsidP="00BA757D">
            <w:pPr>
              <w:pStyle w:val="NoSpacing"/>
              <w:jc w:val="both"/>
              <w:rPr>
                <w:rFonts w:ascii="Arial" w:hAnsi="Arial"/>
              </w:rPr>
            </w:pPr>
            <w:r>
              <w:rPr>
                <w:rFonts w:ascii="Arial" w:hAnsi="Arial"/>
              </w:rPr>
              <w:t xml:space="preserve">Class Activity 3: Divide class into groups and have each group draw the family tree of Crisostomo </w:t>
            </w:r>
            <w:proofErr w:type="gramStart"/>
            <w:r>
              <w:rPr>
                <w:rFonts w:ascii="Arial" w:hAnsi="Arial"/>
              </w:rPr>
              <w:t>Ibarra .</w:t>
            </w:r>
            <w:proofErr w:type="gramEnd"/>
            <w:r>
              <w:rPr>
                <w:rFonts w:ascii="Arial" w:hAnsi="Arial"/>
              </w:rPr>
              <w:t xml:space="preserve"> (1) What were the changes from one generation to the next, and (2) What do these changes suggest about the Creoles </w:t>
            </w:r>
            <w:proofErr w:type="gramStart"/>
            <w:r>
              <w:rPr>
                <w:rFonts w:ascii="Arial" w:hAnsi="Arial"/>
              </w:rPr>
              <w:t>in  the</w:t>
            </w:r>
            <w:proofErr w:type="gramEnd"/>
            <w:r>
              <w:rPr>
                <w:rFonts w:ascii="Arial" w:hAnsi="Arial"/>
              </w:rPr>
              <w:t xml:space="preserve"> Philippines?</w:t>
            </w:r>
          </w:p>
        </w:tc>
        <w:tc>
          <w:tcPr>
            <w:tcW w:w="1429" w:type="dxa"/>
          </w:tcPr>
          <w:p w14:paraId="412FE5A2" w14:textId="77777777" w:rsidR="00883970" w:rsidRDefault="00883970" w:rsidP="00BA757D">
            <w:pPr>
              <w:pStyle w:val="NoSpacing"/>
              <w:jc w:val="center"/>
              <w:rPr>
                <w:rFonts w:ascii="Arial" w:hAnsi="Arial"/>
              </w:rPr>
            </w:pPr>
            <w:r>
              <w:rPr>
                <w:rFonts w:ascii="Arial" w:hAnsi="Arial"/>
              </w:rPr>
              <w:t>a, c, d, e, f, g</w:t>
            </w:r>
          </w:p>
        </w:tc>
        <w:tc>
          <w:tcPr>
            <w:tcW w:w="1336" w:type="dxa"/>
          </w:tcPr>
          <w:p w14:paraId="65894507" w14:textId="77777777" w:rsidR="00883970" w:rsidRDefault="00883970" w:rsidP="00BA757D">
            <w:pPr>
              <w:pStyle w:val="NoSpacing"/>
              <w:jc w:val="center"/>
              <w:rPr>
                <w:rFonts w:ascii="Arial" w:hAnsi="Arial"/>
              </w:rPr>
            </w:pPr>
            <w:r>
              <w:rPr>
                <w:rFonts w:ascii="Arial" w:hAnsi="Arial"/>
              </w:rPr>
              <w:t>a, b, c, d</w:t>
            </w:r>
          </w:p>
        </w:tc>
        <w:tc>
          <w:tcPr>
            <w:tcW w:w="2124" w:type="dxa"/>
          </w:tcPr>
          <w:p w14:paraId="5E29FAD4" w14:textId="77777777" w:rsidR="00883970" w:rsidRDefault="00883970" w:rsidP="00BA757D">
            <w:pPr>
              <w:pStyle w:val="NoSpacing"/>
              <w:rPr>
                <w:rFonts w:ascii="Arial" w:hAnsi="Arial"/>
              </w:rPr>
            </w:pPr>
            <w:r>
              <w:rPr>
                <w:rFonts w:ascii="Arial" w:hAnsi="Arial"/>
              </w:rPr>
              <w:t>creativeness, honesty and realistic</w:t>
            </w:r>
          </w:p>
          <w:p w14:paraId="0B887654" w14:textId="77777777" w:rsidR="00883970" w:rsidRDefault="00883970" w:rsidP="00BA757D">
            <w:pPr>
              <w:pStyle w:val="NoSpacing"/>
              <w:rPr>
                <w:rFonts w:ascii="Arial" w:hAnsi="Arial"/>
              </w:rPr>
            </w:pPr>
          </w:p>
          <w:p w14:paraId="0D3029CB" w14:textId="77777777" w:rsidR="00883970" w:rsidRDefault="00883970" w:rsidP="00BA757D">
            <w:pPr>
              <w:pStyle w:val="NoSpacing"/>
              <w:rPr>
                <w:rFonts w:ascii="Arial" w:hAnsi="Arial"/>
              </w:rPr>
            </w:pPr>
          </w:p>
          <w:p w14:paraId="0BC009D8" w14:textId="77777777" w:rsidR="00883970" w:rsidRDefault="00883970" w:rsidP="00BA757D">
            <w:pPr>
              <w:pStyle w:val="NoSpacing"/>
              <w:rPr>
                <w:rFonts w:ascii="Arial" w:hAnsi="Arial"/>
              </w:rPr>
            </w:pPr>
          </w:p>
          <w:p w14:paraId="614666AD" w14:textId="77777777" w:rsidR="00883970" w:rsidRDefault="00883970" w:rsidP="00BA757D">
            <w:pPr>
              <w:pStyle w:val="NoSpacing"/>
              <w:rPr>
                <w:rFonts w:ascii="Arial" w:hAnsi="Arial"/>
              </w:rPr>
            </w:pPr>
          </w:p>
          <w:p w14:paraId="64DDF86D" w14:textId="77777777" w:rsidR="00883970" w:rsidRDefault="00883970" w:rsidP="00BA757D">
            <w:pPr>
              <w:pStyle w:val="NoSpacing"/>
              <w:rPr>
                <w:rFonts w:ascii="Arial" w:hAnsi="Arial"/>
              </w:rPr>
            </w:pPr>
          </w:p>
          <w:p w14:paraId="329057EC" w14:textId="77777777" w:rsidR="00883970" w:rsidRDefault="00883970" w:rsidP="00BA757D">
            <w:pPr>
              <w:pStyle w:val="NoSpacing"/>
              <w:rPr>
                <w:rFonts w:ascii="Arial" w:hAnsi="Arial"/>
              </w:rPr>
            </w:pPr>
          </w:p>
          <w:p w14:paraId="6689C8E8" w14:textId="77777777" w:rsidR="00883970" w:rsidRDefault="00883970" w:rsidP="00BA757D">
            <w:pPr>
              <w:pStyle w:val="NoSpacing"/>
              <w:rPr>
                <w:rFonts w:ascii="Arial" w:hAnsi="Arial"/>
              </w:rPr>
            </w:pPr>
          </w:p>
          <w:p w14:paraId="4EED53C2" w14:textId="77777777" w:rsidR="00883970" w:rsidRDefault="00883970" w:rsidP="00BA757D">
            <w:pPr>
              <w:pStyle w:val="NoSpacing"/>
              <w:rPr>
                <w:rFonts w:ascii="Arial" w:hAnsi="Arial"/>
              </w:rPr>
            </w:pPr>
            <w:r>
              <w:rPr>
                <w:rFonts w:ascii="Arial" w:hAnsi="Arial"/>
              </w:rPr>
              <w:t>awareness  and sensitivity</w:t>
            </w:r>
          </w:p>
          <w:p w14:paraId="01B30D66" w14:textId="77777777" w:rsidR="00883970" w:rsidRDefault="00883970" w:rsidP="00BA757D">
            <w:pPr>
              <w:pStyle w:val="NoSpacing"/>
              <w:rPr>
                <w:rFonts w:ascii="Arial" w:hAnsi="Arial"/>
              </w:rPr>
            </w:pPr>
          </w:p>
          <w:p w14:paraId="4D15C650" w14:textId="77777777" w:rsidR="00883970" w:rsidRDefault="00883970" w:rsidP="00BA757D">
            <w:pPr>
              <w:pStyle w:val="NoSpacing"/>
              <w:rPr>
                <w:rFonts w:ascii="Arial" w:hAnsi="Arial"/>
              </w:rPr>
            </w:pPr>
          </w:p>
          <w:p w14:paraId="5765D71C" w14:textId="77777777" w:rsidR="00883970" w:rsidRDefault="00883970" w:rsidP="00BA757D">
            <w:pPr>
              <w:pStyle w:val="NoSpacing"/>
              <w:rPr>
                <w:rFonts w:ascii="Arial" w:hAnsi="Arial"/>
              </w:rPr>
            </w:pPr>
          </w:p>
          <w:p w14:paraId="78FA3B2A" w14:textId="77777777" w:rsidR="00883970" w:rsidRDefault="00883970" w:rsidP="00BA757D">
            <w:pPr>
              <w:pStyle w:val="NoSpacing"/>
              <w:rPr>
                <w:rFonts w:ascii="Arial" w:hAnsi="Arial"/>
              </w:rPr>
            </w:pPr>
          </w:p>
          <w:p w14:paraId="32BCACF9" w14:textId="77777777" w:rsidR="00883970" w:rsidRDefault="00883970" w:rsidP="00BA757D">
            <w:pPr>
              <w:pStyle w:val="NoSpacing"/>
              <w:rPr>
                <w:rFonts w:ascii="Arial" w:hAnsi="Arial"/>
              </w:rPr>
            </w:pPr>
          </w:p>
          <w:p w14:paraId="0B44A9E5" w14:textId="77777777" w:rsidR="00883970" w:rsidRDefault="00883970" w:rsidP="00BA757D">
            <w:pPr>
              <w:pStyle w:val="NoSpacing"/>
              <w:rPr>
                <w:rFonts w:ascii="Arial" w:hAnsi="Arial"/>
              </w:rPr>
            </w:pPr>
          </w:p>
        </w:tc>
      </w:tr>
      <w:tr w:rsidR="00883970" w14:paraId="6F62E4D1" w14:textId="77777777" w:rsidTr="00883970">
        <w:tc>
          <w:tcPr>
            <w:tcW w:w="16056" w:type="dxa"/>
            <w:gridSpan w:val="7"/>
          </w:tcPr>
          <w:p w14:paraId="1969154D" w14:textId="77777777" w:rsidR="00883970" w:rsidRDefault="00883970" w:rsidP="00BA757D">
            <w:pPr>
              <w:pStyle w:val="NoSpacing"/>
              <w:rPr>
                <w:rFonts w:ascii="Arial" w:hAnsi="Arial"/>
              </w:rPr>
            </w:pPr>
            <w:r>
              <w:rPr>
                <w:rFonts w:ascii="Arial" w:hAnsi="Arial"/>
                <w:b/>
              </w:rPr>
              <w:t xml:space="preserve">Topic: El </w:t>
            </w:r>
            <w:proofErr w:type="spellStart"/>
            <w:r>
              <w:rPr>
                <w:rFonts w:ascii="Arial" w:hAnsi="Arial"/>
                <w:b/>
              </w:rPr>
              <w:t>Filibusterismo</w:t>
            </w:r>
            <w:proofErr w:type="spellEnd"/>
            <w:r>
              <w:rPr>
                <w:rFonts w:ascii="Arial" w:hAnsi="Arial"/>
                <w:b/>
              </w:rPr>
              <w:t xml:space="preserve"> (3 hours)</w:t>
            </w:r>
          </w:p>
        </w:tc>
      </w:tr>
      <w:tr w:rsidR="00883970" w14:paraId="34177A72" w14:textId="77777777" w:rsidTr="00883970">
        <w:tc>
          <w:tcPr>
            <w:tcW w:w="2245" w:type="dxa"/>
          </w:tcPr>
          <w:p w14:paraId="3FF10875" w14:textId="77777777" w:rsidR="00883970" w:rsidRDefault="00883970" w:rsidP="00BA757D">
            <w:pPr>
              <w:spacing w:after="0" w:line="240" w:lineRule="auto"/>
              <w:rPr>
                <w:rFonts w:ascii="Arial" w:hAnsi="Arial" w:cs="Arial"/>
              </w:rPr>
            </w:pPr>
            <w:r>
              <w:rPr>
                <w:rFonts w:ascii="Arial" w:hAnsi="Arial" w:cs="Arial"/>
              </w:rPr>
              <w:t xml:space="preserve">8.1 El </w:t>
            </w:r>
            <w:proofErr w:type="spellStart"/>
            <w:r>
              <w:rPr>
                <w:rFonts w:ascii="Arial" w:hAnsi="Arial" w:cs="Arial"/>
              </w:rPr>
              <w:t>Filibusterismo</w:t>
            </w:r>
            <w:proofErr w:type="spellEnd"/>
          </w:p>
          <w:p w14:paraId="1CDE44F3" w14:textId="77777777" w:rsidR="00883970" w:rsidRDefault="00883970" w:rsidP="00BA757D">
            <w:pPr>
              <w:spacing w:after="0" w:line="240" w:lineRule="auto"/>
              <w:ind w:left="450" w:hanging="450"/>
              <w:rPr>
                <w:rFonts w:ascii="Arial" w:hAnsi="Arial" w:cs="Arial"/>
              </w:rPr>
            </w:pPr>
          </w:p>
          <w:p w14:paraId="1607ECF4" w14:textId="77777777" w:rsidR="00883970" w:rsidRDefault="00883970" w:rsidP="00BA757D">
            <w:pPr>
              <w:spacing w:after="0" w:line="240" w:lineRule="auto"/>
              <w:ind w:left="450" w:hanging="450"/>
              <w:rPr>
                <w:rFonts w:ascii="Arial" w:hAnsi="Arial" w:cs="Arial"/>
              </w:rPr>
            </w:pPr>
          </w:p>
          <w:p w14:paraId="491A1BD7" w14:textId="77777777" w:rsidR="00883970" w:rsidRDefault="00883970" w:rsidP="00BA757D">
            <w:pPr>
              <w:spacing w:after="0" w:line="240" w:lineRule="auto"/>
              <w:ind w:left="450" w:hanging="450"/>
              <w:rPr>
                <w:rFonts w:ascii="Arial" w:hAnsi="Arial" w:cs="Arial"/>
              </w:rPr>
            </w:pPr>
          </w:p>
        </w:tc>
        <w:tc>
          <w:tcPr>
            <w:tcW w:w="1890" w:type="dxa"/>
          </w:tcPr>
          <w:p w14:paraId="09AAE0B9" w14:textId="77777777" w:rsidR="00883970" w:rsidRDefault="00883970" w:rsidP="00BA757D">
            <w:pPr>
              <w:pStyle w:val="NoSpacing"/>
              <w:rPr>
                <w:rFonts w:ascii="Arial" w:hAnsi="Arial"/>
              </w:rPr>
            </w:pPr>
            <w:r>
              <w:rPr>
                <w:rFonts w:ascii="Arial" w:hAnsi="Arial"/>
              </w:rPr>
              <w:t xml:space="preserve">8.1 The students can compare and contrast the character, plot, and theme of the </w:t>
            </w:r>
            <w:proofErr w:type="spellStart"/>
            <w:r>
              <w:rPr>
                <w:rFonts w:ascii="Arial" w:hAnsi="Arial"/>
              </w:rPr>
              <w:t>Noli</w:t>
            </w:r>
            <w:proofErr w:type="spellEnd"/>
            <w:r>
              <w:rPr>
                <w:rFonts w:ascii="Arial" w:hAnsi="Arial"/>
              </w:rPr>
              <w:t xml:space="preserve"> and El </w:t>
            </w:r>
            <w:proofErr w:type="spellStart"/>
            <w:r>
              <w:rPr>
                <w:rFonts w:ascii="Arial" w:hAnsi="Arial"/>
              </w:rPr>
              <w:t>Fili</w:t>
            </w:r>
            <w:proofErr w:type="spellEnd"/>
          </w:p>
          <w:p w14:paraId="7B7BD5F8" w14:textId="77777777" w:rsidR="00883970" w:rsidRDefault="00883970" w:rsidP="00BA757D">
            <w:pPr>
              <w:pStyle w:val="NoSpacing"/>
              <w:rPr>
                <w:rFonts w:ascii="Arial" w:hAnsi="Arial"/>
              </w:rPr>
            </w:pPr>
            <w:r>
              <w:rPr>
                <w:rFonts w:ascii="Arial" w:hAnsi="Arial"/>
              </w:rPr>
              <w:t>8. 2 The students can value the role of the youth in the development and future society.</w:t>
            </w:r>
          </w:p>
        </w:tc>
        <w:tc>
          <w:tcPr>
            <w:tcW w:w="2520" w:type="dxa"/>
          </w:tcPr>
          <w:p w14:paraId="58CC9735" w14:textId="77777777" w:rsidR="00883970" w:rsidRDefault="00883970" w:rsidP="00BA757D">
            <w:pPr>
              <w:pStyle w:val="NoSpacing"/>
              <w:jc w:val="both"/>
              <w:rPr>
                <w:rFonts w:ascii="Arial" w:hAnsi="Arial"/>
                <w:sz w:val="24"/>
                <w:szCs w:val="24"/>
              </w:rPr>
            </w:pPr>
            <w:r>
              <w:rPr>
                <w:rFonts w:ascii="Arial" w:hAnsi="Arial"/>
                <w:sz w:val="24"/>
                <w:szCs w:val="24"/>
              </w:rPr>
              <w:t xml:space="preserve">Graphic organizer: Compare and contrast, and show contributes and/or changes in Rizal’s ideas expressed in the </w:t>
            </w:r>
            <w:proofErr w:type="spellStart"/>
            <w:r>
              <w:rPr>
                <w:rFonts w:ascii="Arial" w:hAnsi="Arial"/>
                <w:sz w:val="24"/>
                <w:szCs w:val="24"/>
              </w:rPr>
              <w:t>Noli</w:t>
            </w:r>
            <w:proofErr w:type="spellEnd"/>
            <w:r>
              <w:rPr>
                <w:rFonts w:ascii="Arial" w:hAnsi="Arial"/>
                <w:sz w:val="24"/>
                <w:szCs w:val="24"/>
              </w:rPr>
              <w:t xml:space="preserve"> and </w:t>
            </w:r>
            <w:proofErr w:type="spellStart"/>
            <w:r>
              <w:rPr>
                <w:rFonts w:ascii="Arial" w:hAnsi="Arial"/>
                <w:sz w:val="24"/>
                <w:szCs w:val="24"/>
              </w:rPr>
              <w:t>Fili</w:t>
            </w:r>
            <w:proofErr w:type="spellEnd"/>
            <w:r>
              <w:rPr>
                <w:rFonts w:ascii="Arial" w:hAnsi="Arial"/>
                <w:sz w:val="24"/>
                <w:szCs w:val="24"/>
              </w:rPr>
              <w:t>.</w:t>
            </w:r>
          </w:p>
          <w:p w14:paraId="3BD1BFDE" w14:textId="77777777" w:rsidR="00883970" w:rsidRDefault="00883970" w:rsidP="00BA757D">
            <w:pPr>
              <w:pStyle w:val="NoSpacing"/>
              <w:jc w:val="both"/>
              <w:rPr>
                <w:rFonts w:ascii="Arial" w:hAnsi="Arial"/>
                <w:sz w:val="24"/>
                <w:szCs w:val="24"/>
              </w:rPr>
            </w:pPr>
          </w:p>
          <w:p w14:paraId="78BA8BE6" w14:textId="77777777" w:rsidR="00883970" w:rsidRDefault="00883970" w:rsidP="00BA757D">
            <w:pPr>
              <w:pStyle w:val="NoSpacing"/>
              <w:jc w:val="both"/>
              <w:rPr>
                <w:rFonts w:ascii="Arial" w:hAnsi="Arial"/>
                <w:sz w:val="24"/>
                <w:szCs w:val="24"/>
              </w:rPr>
            </w:pPr>
            <w:r>
              <w:rPr>
                <w:rFonts w:ascii="Arial" w:hAnsi="Arial"/>
                <w:sz w:val="24"/>
                <w:szCs w:val="24"/>
              </w:rPr>
              <w:t>Reflection paper about select chapters discussing the role of youth in society (e.g. Ch. 24, Ch 39)</w:t>
            </w:r>
          </w:p>
          <w:p w14:paraId="2795F81C" w14:textId="77777777" w:rsidR="00883970" w:rsidRDefault="00883970" w:rsidP="00BA757D">
            <w:pPr>
              <w:pStyle w:val="NoSpacing"/>
              <w:jc w:val="both"/>
              <w:rPr>
                <w:rFonts w:ascii="Arial" w:hAnsi="Arial"/>
                <w:sz w:val="24"/>
                <w:szCs w:val="24"/>
              </w:rPr>
            </w:pPr>
          </w:p>
          <w:p w14:paraId="3F5BFFE5" w14:textId="77777777" w:rsidR="00883970" w:rsidRDefault="00883970" w:rsidP="00BA757D">
            <w:pPr>
              <w:pStyle w:val="NoSpacing"/>
              <w:jc w:val="both"/>
              <w:rPr>
                <w:rFonts w:ascii="Arial" w:hAnsi="Arial"/>
                <w:sz w:val="24"/>
                <w:szCs w:val="24"/>
              </w:rPr>
            </w:pPr>
          </w:p>
        </w:tc>
        <w:tc>
          <w:tcPr>
            <w:tcW w:w="4512" w:type="dxa"/>
          </w:tcPr>
          <w:p w14:paraId="4774D719" w14:textId="77777777" w:rsidR="00883970" w:rsidRDefault="00883970" w:rsidP="00BA757D">
            <w:pPr>
              <w:pStyle w:val="NoSpacing"/>
              <w:jc w:val="both"/>
              <w:rPr>
                <w:rFonts w:ascii="Arial" w:hAnsi="Arial"/>
              </w:rPr>
            </w:pPr>
            <w:r>
              <w:rPr>
                <w:rFonts w:ascii="Arial" w:hAnsi="Arial"/>
              </w:rPr>
              <w:t xml:space="preserve">Lecture on the background of the publication of the El </w:t>
            </w:r>
            <w:proofErr w:type="spellStart"/>
            <w:r>
              <w:rPr>
                <w:rFonts w:ascii="Arial" w:hAnsi="Arial"/>
              </w:rPr>
              <w:t>Filibusterismo</w:t>
            </w:r>
            <w:proofErr w:type="spellEnd"/>
          </w:p>
          <w:p w14:paraId="686CAAED" w14:textId="77777777" w:rsidR="00883970" w:rsidRDefault="00883970" w:rsidP="00BA757D">
            <w:pPr>
              <w:pStyle w:val="NoSpacing"/>
              <w:jc w:val="both"/>
              <w:rPr>
                <w:rFonts w:ascii="Arial" w:hAnsi="Arial"/>
              </w:rPr>
            </w:pPr>
          </w:p>
          <w:p w14:paraId="2BE645ED" w14:textId="77777777" w:rsidR="00883970" w:rsidRDefault="00883970" w:rsidP="00BA757D">
            <w:pPr>
              <w:pStyle w:val="NoSpacing"/>
              <w:jc w:val="both"/>
              <w:rPr>
                <w:rFonts w:ascii="Arial" w:hAnsi="Arial"/>
              </w:rPr>
            </w:pPr>
            <w:r>
              <w:rPr>
                <w:rFonts w:ascii="Arial" w:hAnsi="Arial"/>
              </w:rPr>
              <w:t>Lecture on the major themes, plot, characters, and ideas in the novel.</w:t>
            </w:r>
          </w:p>
          <w:p w14:paraId="3C156A4B" w14:textId="77777777" w:rsidR="00883970" w:rsidRDefault="00883970" w:rsidP="00BA757D">
            <w:pPr>
              <w:pStyle w:val="NoSpacing"/>
              <w:jc w:val="both"/>
              <w:rPr>
                <w:rFonts w:ascii="Arial" w:hAnsi="Arial"/>
              </w:rPr>
            </w:pPr>
          </w:p>
          <w:p w14:paraId="1C9B86E1" w14:textId="77777777" w:rsidR="00883970" w:rsidRDefault="00883970" w:rsidP="00BA757D">
            <w:pPr>
              <w:pStyle w:val="NoSpacing"/>
              <w:jc w:val="both"/>
              <w:rPr>
                <w:rFonts w:ascii="Arial" w:hAnsi="Arial"/>
              </w:rPr>
            </w:pPr>
            <w:r>
              <w:rPr>
                <w:rFonts w:ascii="Arial" w:hAnsi="Arial"/>
              </w:rPr>
              <w:t>Class Activity: Read the dedication to GOMBURZA</w:t>
            </w:r>
          </w:p>
          <w:p w14:paraId="15923218" w14:textId="77777777" w:rsidR="00883970" w:rsidRDefault="00883970" w:rsidP="00BA757D">
            <w:pPr>
              <w:pStyle w:val="NoSpacing"/>
              <w:jc w:val="both"/>
              <w:rPr>
                <w:rFonts w:ascii="Arial" w:hAnsi="Arial"/>
              </w:rPr>
            </w:pPr>
          </w:p>
          <w:p w14:paraId="249879B8" w14:textId="77777777" w:rsidR="00883970" w:rsidRDefault="00883970" w:rsidP="00BA757D">
            <w:pPr>
              <w:pStyle w:val="NoSpacing"/>
              <w:jc w:val="both"/>
              <w:rPr>
                <w:rFonts w:ascii="Arial" w:hAnsi="Arial"/>
              </w:rPr>
            </w:pPr>
            <w:r>
              <w:rPr>
                <w:rFonts w:ascii="Arial" w:hAnsi="Arial"/>
              </w:rPr>
              <w:t xml:space="preserve">Class Activity: Group Discussion on the differences between the </w:t>
            </w:r>
            <w:proofErr w:type="spellStart"/>
            <w:r>
              <w:rPr>
                <w:rFonts w:ascii="Arial" w:hAnsi="Arial"/>
              </w:rPr>
              <w:t>Noli</w:t>
            </w:r>
            <w:proofErr w:type="spellEnd"/>
            <w:r>
              <w:rPr>
                <w:rFonts w:ascii="Arial" w:hAnsi="Arial"/>
              </w:rPr>
              <w:t xml:space="preserve"> and El </w:t>
            </w:r>
            <w:proofErr w:type="spellStart"/>
            <w:r>
              <w:rPr>
                <w:rFonts w:ascii="Arial" w:hAnsi="Arial"/>
              </w:rPr>
              <w:t>Filibusterismo</w:t>
            </w:r>
            <w:proofErr w:type="spellEnd"/>
            <w:r>
              <w:rPr>
                <w:rFonts w:ascii="Arial" w:hAnsi="Arial"/>
              </w:rPr>
              <w:t>.</w:t>
            </w:r>
          </w:p>
          <w:p w14:paraId="088247C3" w14:textId="77777777" w:rsidR="00883970" w:rsidRDefault="00883970" w:rsidP="00BA757D">
            <w:pPr>
              <w:pStyle w:val="NoSpacing"/>
              <w:jc w:val="both"/>
              <w:rPr>
                <w:rFonts w:ascii="Arial" w:hAnsi="Arial"/>
              </w:rPr>
            </w:pPr>
          </w:p>
        </w:tc>
        <w:tc>
          <w:tcPr>
            <w:tcW w:w="1429" w:type="dxa"/>
          </w:tcPr>
          <w:p w14:paraId="0907B4FF" w14:textId="77777777" w:rsidR="00883970" w:rsidRDefault="00883970" w:rsidP="00BA757D">
            <w:pPr>
              <w:pStyle w:val="NoSpacing"/>
              <w:jc w:val="center"/>
              <w:rPr>
                <w:rFonts w:ascii="Arial" w:hAnsi="Arial"/>
              </w:rPr>
            </w:pPr>
            <w:proofErr w:type="spellStart"/>
            <w:r>
              <w:rPr>
                <w:rFonts w:ascii="Arial" w:hAnsi="Arial"/>
              </w:rPr>
              <w:t>a,b,c</w:t>
            </w:r>
            <w:proofErr w:type="spellEnd"/>
          </w:p>
        </w:tc>
        <w:tc>
          <w:tcPr>
            <w:tcW w:w="1336" w:type="dxa"/>
          </w:tcPr>
          <w:p w14:paraId="07B7541C" w14:textId="77777777" w:rsidR="00883970" w:rsidRDefault="00883970" w:rsidP="00BA757D">
            <w:pPr>
              <w:pStyle w:val="NoSpacing"/>
              <w:jc w:val="center"/>
              <w:rPr>
                <w:rFonts w:ascii="Arial" w:hAnsi="Arial"/>
              </w:rPr>
            </w:pPr>
            <w:proofErr w:type="spellStart"/>
            <w:r>
              <w:rPr>
                <w:rFonts w:ascii="Arial" w:hAnsi="Arial"/>
              </w:rPr>
              <w:t>b,d,e,f</w:t>
            </w:r>
            <w:proofErr w:type="spellEnd"/>
          </w:p>
        </w:tc>
        <w:tc>
          <w:tcPr>
            <w:tcW w:w="2124" w:type="dxa"/>
          </w:tcPr>
          <w:p w14:paraId="1F2275DD" w14:textId="77777777" w:rsidR="00883970" w:rsidRDefault="00883970" w:rsidP="00BA757D">
            <w:pPr>
              <w:pStyle w:val="NoSpacing"/>
              <w:rPr>
                <w:rFonts w:ascii="Arial" w:hAnsi="Arial"/>
              </w:rPr>
            </w:pPr>
            <w:r>
              <w:rPr>
                <w:rFonts w:ascii="Arial" w:hAnsi="Arial"/>
              </w:rPr>
              <w:t>comparison, awareness, awakening, transformation and love of country</w:t>
            </w:r>
          </w:p>
          <w:p w14:paraId="081061E6" w14:textId="77777777" w:rsidR="00883970" w:rsidRDefault="00883970" w:rsidP="00BA757D">
            <w:pPr>
              <w:pStyle w:val="NoSpacing"/>
              <w:rPr>
                <w:rFonts w:ascii="Arial" w:hAnsi="Arial"/>
              </w:rPr>
            </w:pPr>
          </w:p>
          <w:p w14:paraId="77887A63" w14:textId="77777777" w:rsidR="00883970" w:rsidRDefault="00883970" w:rsidP="00BA757D">
            <w:pPr>
              <w:pStyle w:val="NoSpacing"/>
              <w:rPr>
                <w:rFonts w:ascii="Arial" w:hAnsi="Arial"/>
              </w:rPr>
            </w:pPr>
            <w:r>
              <w:rPr>
                <w:rFonts w:ascii="Arial" w:hAnsi="Arial"/>
              </w:rPr>
              <w:t xml:space="preserve">solidarity and </w:t>
            </w:r>
            <w:proofErr w:type="spellStart"/>
            <w:r>
              <w:rPr>
                <w:rFonts w:ascii="Arial" w:hAnsi="Arial"/>
              </w:rPr>
              <w:t>responbility</w:t>
            </w:r>
            <w:proofErr w:type="spellEnd"/>
          </w:p>
          <w:p w14:paraId="49CC0CE5" w14:textId="77777777" w:rsidR="00883970" w:rsidRDefault="00883970" w:rsidP="00BA757D">
            <w:pPr>
              <w:pStyle w:val="NoSpacing"/>
              <w:rPr>
                <w:rFonts w:ascii="Arial" w:hAnsi="Arial"/>
              </w:rPr>
            </w:pPr>
          </w:p>
        </w:tc>
      </w:tr>
      <w:tr w:rsidR="00883970" w14:paraId="23C0FC87" w14:textId="77777777" w:rsidTr="00883970">
        <w:tc>
          <w:tcPr>
            <w:tcW w:w="16056" w:type="dxa"/>
            <w:gridSpan w:val="7"/>
          </w:tcPr>
          <w:p w14:paraId="03C1254F" w14:textId="77777777" w:rsidR="00883970" w:rsidRDefault="00883970" w:rsidP="00BA757D">
            <w:pPr>
              <w:pStyle w:val="NoSpacing"/>
              <w:rPr>
                <w:rFonts w:ascii="Arial" w:hAnsi="Arial"/>
              </w:rPr>
            </w:pPr>
            <w:r>
              <w:rPr>
                <w:rFonts w:ascii="Arial" w:hAnsi="Arial"/>
                <w:b/>
              </w:rPr>
              <w:lastRenderedPageBreak/>
              <w:t>Topic: The Philippines: A Century Hence (6 hours)</w:t>
            </w:r>
          </w:p>
        </w:tc>
      </w:tr>
      <w:tr w:rsidR="00883970" w14:paraId="74E828E4" w14:textId="77777777" w:rsidTr="00883970">
        <w:tc>
          <w:tcPr>
            <w:tcW w:w="2245" w:type="dxa"/>
          </w:tcPr>
          <w:p w14:paraId="3DA47CB1" w14:textId="77777777" w:rsidR="00883970" w:rsidRDefault="00883970" w:rsidP="00BA757D">
            <w:pPr>
              <w:pStyle w:val="NoSpacing"/>
              <w:rPr>
                <w:rFonts w:ascii="Arial" w:hAnsi="Arial"/>
              </w:rPr>
            </w:pPr>
            <w:r>
              <w:rPr>
                <w:rFonts w:ascii="Arial" w:hAnsi="Arial"/>
              </w:rPr>
              <w:t>9.1 The Philippines: “A Century Hence”</w:t>
            </w:r>
          </w:p>
          <w:p w14:paraId="6A506E3C" w14:textId="77777777" w:rsidR="00883970" w:rsidRDefault="00883970" w:rsidP="00BA757D">
            <w:pPr>
              <w:pStyle w:val="NoSpacing"/>
              <w:rPr>
                <w:rFonts w:ascii="Arial" w:hAnsi="Arial"/>
              </w:rPr>
            </w:pPr>
          </w:p>
          <w:p w14:paraId="2AA1EF21" w14:textId="77777777" w:rsidR="00883970" w:rsidRDefault="00883970" w:rsidP="00BA757D">
            <w:pPr>
              <w:pStyle w:val="NoSpacing"/>
              <w:rPr>
                <w:rFonts w:ascii="Arial" w:hAnsi="Arial"/>
              </w:rPr>
            </w:pPr>
            <w:r>
              <w:rPr>
                <w:rFonts w:ascii="Arial" w:hAnsi="Arial"/>
              </w:rPr>
              <w:t xml:space="preserve">9.1.1 Letter to the women of Malolos/ On the Indolence of the Filipinos </w:t>
            </w:r>
          </w:p>
          <w:p w14:paraId="215F9E15" w14:textId="77777777" w:rsidR="00883970" w:rsidRDefault="00883970" w:rsidP="00BA757D">
            <w:pPr>
              <w:spacing w:after="0" w:line="240" w:lineRule="auto"/>
              <w:ind w:left="450" w:hanging="450"/>
              <w:rPr>
                <w:rFonts w:ascii="Arial" w:hAnsi="Arial" w:cs="Arial"/>
              </w:rPr>
            </w:pPr>
          </w:p>
        </w:tc>
        <w:tc>
          <w:tcPr>
            <w:tcW w:w="1890" w:type="dxa"/>
          </w:tcPr>
          <w:p w14:paraId="6C403DFA" w14:textId="77777777" w:rsidR="00883970" w:rsidRDefault="00883970" w:rsidP="00BA757D">
            <w:pPr>
              <w:spacing w:after="0" w:line="240" w:lineRule="auto"/>
              <w:ind w:left="450" w:hanging="450"/>
              <w:rPr>
                <w:rFonts w:ascii="Arial" w:hAnsi="Arial" w:cs="Arial"/>
              </w:rPr>
            </w:pPr>
            <w:r>
              <w:rPr>
                <w:rFonts w:ascii="Arial" w:hAnsi="Arial" w:cs="Arial"/>
              </w:rPr>
              <w:t>9.1  The students can assess Rizal’s Writings</w:t>
            </w:r>
          </w:p>
          <w:p w14:paraId="7796A26B" w14:textId="77777777" w:rsidR="00883970" w:rsidRDefault="00883970" w:rsidP="00BA757D">
            <w:pPr>
              <w:spacing w:after="0" w:line="240" w:lineRule="auto"/>
              <w:ind w:left="450" w:hanging="450"/>
              <w:rPr>
                <w:rFonts w:ascii="Arial" w:hAnsi="Arial" w:cs="Arial"/>
              </w:rPr>
            </w:pPr>
          </w:p>
          <w:p w14:paraId="68E1D3C9" w14:textId="77777777" w:rsidR="00883970" w:rsidRDefault="00883970" w:rsidP="00BA757D">
            <w:pPr>
              <w:spacing w:after="0" w:line="240" w:lineRule="auto"/>
              <w:ind w:left="450" w:hanging="450"/>
              <w:rPr>
                <w:rFonts w:ascii="Arial" w:hAnsi="Arial" w:cs="Arial"/>
              </w:rPr>
            </w:pPr>
            <w:r>
              <w:rPr>
                <w:rFonts w:ascii="Arial" w:hAnsi="Arial" w:cs="Arial"/>
              </w:rPr>
              <w:t>9.2  The students can appraise the value of understanding the past</w:t>
            </w:r>
          </w:p>
          <w:p w14:paraId="3A86BC08" w14:textId="77777777" w:rsidR="00883970" w:rsidRDefault="00883970" w:rsidP="00BA757D">
            <w:pPr>
              <w:spacing w:after="0" w:line="240" w:lineRule="auto"/>
              <w:ind w:left="450" w:hanging="450"/>
              <w:rPr>
                <w:rFonts w:ascii="Arial" w:hAnsi="Arial" w:cs="Arial"/>
              </w:rPr>
            </w:pPr>
          </w:p>
          <w:p w14:paraId="5DE85BF7" w14:textId="77777777" w:rsidR="00883970" w:rsidRDefault="00883970" w:rsidP="00BA757D">
            <w:pPr>
              <w:pStyle w:val="NoSpacing"/>
              <w:rPr>
                <w:rFonts w:ascii="Arial" w:hAnsi="Arial"/>
              </w:rPr>
            </w:pPr>
            <w:r>
              <w:rPr>
                <w:rFonts w:ascii="Arial" w:hAnsi="Arial"/>
              </w:rPr>
              <w:t>9.3 The students can  frame arguments based on evidence</w:t>
            </w:r>
          </w:p>
          <w:p w14:paraId="361D0380" w14:textId="77777777" w:rsidR="00883970" w:rsidRDefault="00883970" w:rsidP="00BA757D">
            <w:pPr>
              <w:pStyle w:val="NoSpacing"/>
              <w:rPr>
                <w:rFonts w:ascii="Arial" w:hAnsi="Arial"/>
              </w:rPr>
            </w:pPr>
          </w:p>
          <w:p w14:paraId="121C0724" w14:textId="77777777" w:rsidR="00883970" w:rsidRDefault="00883970" w:rsidP="00BA757D">
            <w:pPr>
              <w:pStyle w:val="NoSpacing"/>
              <w:rPr>
                <w:rFonts w:ascii="Arial" w:hAnsi="Arial"/>
              </w:rPr>
            </w:pPr>
          </w:p>
        </w:tc>
        <w:tc>
          <w:tcPr>
            <w:tcW w:w="2520" w:type="dxa"/>
          </w:tcPr>
          <w:p w14:paraId="584AA80C" w14:textId="77777777" w:rsidR="00883970" w:rsidRDefault="00883970" w:rsidP="00BA757D">
            <w:pPr>
              <w:pStyle w:val="NoSpacing"/>
              <w:jc w:val="both"/>
              <w:rPr>
                <w:rFonts w:ascii="Arial" w:hAnsi="Arial"/>
                <w:sz w:val="24"/>
                <w:szCs w:val="24"/>
              </w:rPr>
            </w:pPr>
            <w:r>
              <w:rPr>
                <w:rFonts w:ascii="Arial" w:hAnsi="Arial"/>
                <w:sz w:val="24"/>
                <w:szCs w:val="24"/>
              </w:rPr>
              <w:t xml:space="preserve">Essay writing: Write a response to Jose Rizal with the students situating themselves a century after Rizal’s time. </w:t>
            </w:r>
          </w:p>
          <w:p w14:paraId="431DC880" w14:textId="77777777" w:rsidR="00883970" w:rsidRDefault="00883970" w:rsidP="00BA757D">
            <w:pPr>
              <w:pStyle w:val="NoSpacing"/>
              <w:jc w:val="both"/>
              <w:rPr>
                <w:rFonts w:ascii="Arial" w:hAnsi="Arial"/>
                <w:sz w:val="24"/>
                <w:szCs w:val="24"/>
              </w:rPr>
            </w:pPr>
          </w:p>
          <w:p w14:paraId="68A19ECE" w14:textId="77777777" w:rsidR="00883970" w:rsidRDefault="00883970" w:rsidP="00BA757D">
            <w:pPr>
              <w:pStyle w:val="NoSpacing"/>
              <w:jc w:val="both"/>
              <w:rPr>
                <w:rFonts w:ascii="Arial" w:hAnsi="Arial"/>
                <w:sz w:val="24"/>
                <w:szCs w:val="24"/>
              </w:rPr>
            </w:pPr>
            <w:r>
              <w:rPr>
                <w:rFonts w:ascii="Arial" w:hAnsi="Arial"/>
                <w:sz w:val="24"/>
                <w:szCs w:val="24"/>
              </w:rPr>
              <w:t>Speech that will serve as a response to Rizal</w:t>
            </w:r>
          </w:p>
        </w:tc>
        <w:tc>
          <w:tcPr>
            <w:tcW w:w="4512" w:type="dxa"/>
          </w:tcPr>
          <w:p w14:paraId="1B56298B" w14:textId="77777777" w:rsidR="00883970" w:rsidRDefault="00883970" w:rsidP="00BA757D">
            <w:pPr>
              <w:pStyle w:val="NoSpacing"/>
              <w:jc w:val="both"/>
              <w:rPr>
                <w:rFonts w:ascii="Arial" w:hAnsi="Arial"/>
              </w:rPr>
            </w:pPr>
            <w:r>
              <w:rPr>
                <w:rFonts w:ascii="Arial" w:hAnsi="Arial"/>
              </w:rPr>
              <w:t>Lecture on “The Philippines a Century Hence”</w:t>
            </w:r>
          </w:p>
          <w:p w14:paraId="538471C4" w14:textId="77777777" w:rsidR="00883970" w:rsidRDefault="00883970" w:rsidP="00BA757D">
            <w:pPr>
              <w:pStyle w:val="NoSpacing"/>
              <w:jc w:val="both"/>
              <w:rPr>
                <w:rFonts w:ascii="Arial" w:hAnsi="Arial"/>
              </w:rPr>
            </w:pPr>
          </w:p>
          <w:p w14:paraId="1B0D55DB" w14:textId="77777777" w:rsidR="00883970" w:rsidRDefault="00883970" w:rsidP="00BA757D">
            <w:pPr>
              <w:pStyle w:val="NoSpacing"/>
              <w:jc w:val="both"/>
              <w:rPr>
                <w:rFonts w:ascii="Arial" w:hAnsi="Arial"/>
              </w:rPr>
            </w:pPr>
            <w:r>
              <w:rPr>
                <w:rFonts w:ascii="Arial" w:hAnsi="Arial"/>
              </w:rPr>
              <w:t>Class activity group discussion on Rizal’s essay and the argument he presented.</w:t>
            </w:r>
          </w:p>
        </w:tc>
        <w:tc>
          <w:tcPr>
            <w:tcW w:w="1429" w:type="dxa"/>
          </w:tcPr>
          <w:p w14:paraId="69A36A61" w14:textId="77777777" w:rsidR="00883970" w:rsidRDefault="00883970" w:rsidP="00BA757D">
            <w:pPr>
              <w:pStyle w:val="NoSpacing"/>
              <w:jc w:val="center"/>
              <w:rPr>
                <w:rFonts w:ascii="Arial" w:hAnsi="Arial"/>
              </w:rPr>
            </w:pPr>
            <w:proofErr w:type="spellStart"/>
            <w:r>
              <w:rPr>
                <w:rFonts w:ascii="Arial" w:hAnsi="Arial"/>
              </w:rPr>
              <w:t>a,b,c</w:t>
            </w:r>
            <w:proofErr w:type="spellEnd"/>
          </w:p>
        </w:tc>
        <w:tc>
          <w:tcPr>
            <w:tcW w:w="1336" w:type="dxa"/>
          </w:tcPr>
          <w:p w14:paraId="3D34F171" w14:textId="77777777" w:rsidR="00883970" w:rsidRDefault="00883970" w:rsidP="00BA757D">
            <w:pPr>
              <w:pStyle w:val="NoSpacing"/>
              <w:jc w:val="center"/>
              <w:rPr>
                <w:rFonts w:ascii="Arial" w:hAnsi="Arial"/>
              </w:rPr>
            </w:pPr>
            <w:proofErr w:type="spellStart"/>
            <w:r>
              <w:rPr>
                <w:rFonts w:ascii="Arial" w:hAnsi="Arial"/>
              </w:rPr>
              <w:t>c,d,e,f</w:t>
            </w:r>
            <w:proofErr w:type="spellEnd"/>
          </w:p>
        </w:tc>
        <w:tc>
          <w:tcPr>
            <w:tcW w:w="2124" w:type="dxa"/>
          </w:tcPr>
          <w:p w14:paraId="331F4C9A" w14:textId="77777777" w:rsidR="00883970" w:rsidRDefault="00883970" w:rsidP="00BA757D">
            <w:pPr>
              <w:pStyle w:val="NoSpacing"/>
              <w:rPr>
                <w:rFonts w:ascii="Arial" w:hAnsi="Arial"/>
              </w:rPr>
            </w:pPr>
            <w:r>
              <w:rPr>
                <w:rFonts w:ascii="Arial" w:hAnsi="Arial"/>
              </w:rPr>
              <w:t>Creativity and Metacognitive Skills</w:t>
            </w:r>
          </w:p>
          <w:p w14:paraId="52CA6D89" w14:textId="77777777" w:rsidR="00883970" w:rsidRDefault="00883970" w:rsidP="00BA757D">
            <w:pPr>
              <w:pStyle w:val="NoSpacing"/>
              <w:rPr>
                <w:rFonts w:ascii="Arial" w:hAnsi="Arial"/>
              </w:rPr>
            </w:pPr>
          </w:p>
          <w:p w14:paraId="3AD90673" w14:textId="77777777" w:rsidR="00883970" w:rsidRDefault="00883970" w:rsidP="00BA757D">
            <w:pPr>
              <w:pStyle w:val="NoSpacing"/>
              <w:rPr>
                <w:rFonts w:ascii="Arial" w:hAnsi="Arial"/>
              </w:rPr>
            </w:pPr>
          </w:p>
          <w:p w14:paraId="32D92FE9" w14:textId="77777777" w:rsidR="00883970" w:rsidRDefault="00883970" w:rsidP="00BA757D">
            <w:pPr>
              <w:pStyle w:val="NoSpacing"/>
              <w:rPr>
                <w:rFonts w:ascii="Arial" w:hAnsi="Arial"/>
              </w:rPr>
            </w:pPr>
          </w:p>
          <w:p w14:paraId="510FD815" w14:textId="77777777" w:rsidR="00883970" w:rsidRDefault="00883970" w:rsidP="00BA757D">
            <w:pPr>
              <w:pStyle w:val="NoSpacing"/>
              <w:rPr>
                <w:rFonts w:ascii="Arial" w:hAnsi="Arial"/>
              </w:rPr>
            </w:pPr>
            <w:r>
              <w:rPr>
                <w:rFonts w:ascii="Arial" w:hAnsi="Arial"/>
              </w:rPr>
              <w:t>appreciation and transformation</w:t>
            </w:r>
          </w:p>
          <w:p w14:paraId="67E180AF" w14:textId="77777777" w:rsidR="00883970" w:rsidRDefault="00883970" w:rsidP="00BA757D">
            <w:pPr>
              <w:pStyle w:val="NoSpacing"/>
              <w:rPr>
                <w:rFonts w:ascii="Arial" w:hAnsi="Arial"/>
              </w:rPr>
            </w:pPr>
          </w:p>
          <w:p w14:paraId="5112985C" w14:textId="77777777" w:rsidR="00883970" w:rsidRDefault="00883970" w:rsidP="00BA757D">
            <w:pPr>
              <w:pStyle w:val="NoSpacing"/>
              <w:rPr>
                <w:rFonts w:ascii="Arial" w:hAnsi="Arial"/>
              </w:rPr>
            </w:pPr>
          </w:p>
          <w:p w14:paraId="516BD2A5" w14:textId="77777777" w:rsidR="00883970" w:rsidRDefault="00883970" w:rsidP="00BA757D">
            <w:pPr>
              <w:pStyle w:val="NoSpacing"/>
              <w:rPr>
                <w:rFonts w:ascii="Arial" w:hAnsi="Arial"/>
              </w:rPr>
            </w:pPr>
          </w:p>
          <w:p w14:paraId="307CD9E3" w14:textId="77777777" w:rsidR="00883970" w:rsidRDefault="00883970" w:rsidP="00BA757D">
            <w:pPr>
              <w:pStyle w:val="NoSpacing"/>
              <w:rPr>
                <w:rFonts w:ascii="Arial" w:hAnsi="Arial"/>
              </w:rPr>
            </w:pPr>
          </w:p>
          <w:p w14:paraId="40BF9A0E" w14:textId="77777777" w:rsidR="00883970" w:rsidRDefault="00883970" w:rsidP="00BA757D">
            <w:pPr>
              <w:pStyle w:val="NoSpacing"/>
              <w:rPr>
                <w:rFonts w:ascii="Arial" w:hAnsi="Arial"/>
              </w:rPr>
            </w:pPr>
          </w:p>
          <w:p w14:paraId="1185D498" w14:textId="77777777" w:rsidR="00883970" w:rsidRDefault="00883970" w:rsidP="00BA757D">
            <w:pPr>
              <w:pStyle w:val="NoSpacing"/>
              <w:rPr>
                <w:rFonts w:ascii="Arial" w:hAnsi="Arial"/>
              </w:rPr>
            </w:pPr>
            <w:r>
              <w:rPr>
                <w:rFonts w:ascii="Arial" w:hAnsi="Arial"/>
              </w:rPr>
              <w:t xml:space="preserve">fairness and righteousness </w:t>
            </w:r>
          </w:p>
          <w:p w14:paraId="563985F6" w14:textId="77777777" w:rsidR="00883970" w:rsidRDefault="00883970" w:rsidP="00BA757D">
            <w:pPr>
              <w:pStyle w:val="NoSpacing"/>
              <w:rPr>
                <w:rFonts w:ascii="Arial" w:hAnsi="Arial"/>
              </w:rPr>
            </w:pPr>
          </w:p>
          <w:p w14:paraId="77D517CA" w14:textId="77777777" w:rsidR="00883970" w:rsidRDefault="00883970" w:rsidP="00BA757D">
            <w:pPr>
              <w:pStyle w:val="NoSpacing"/>
              <w:rPr>
                <w:rFonts w:ascii="Arial" w:hAnsi="Arial"/>
              </w:rPr>
            </w:pPr>
          </w:p>
          <w:p w14:paraId="44FE9007" w14:textId="77777777" w:rsidR="00883970" w:rsidRDefault="00883970" w:rsidP="00BA757D">
            <w:pPr>
              <w:pStyle w:val="NoSpacing"/>
              <w:rPr>
                <w:rFonts w:ascii="Arial" w:hAnsi="Arial"/>
              </w:rPr>
            </w:pPr>
          </w:p>
        </w:tc>
      </w:tr>
      <w:tr w:rsidR="00883970" w14:paraId="03E925A7" w14:textId="77777777" w:rsidTr="00883970">
        <w:tc>
          <w:tcPr>
            <w:tcW w:w="16056" w:type="dxa"/>
            <w:gridSpan w:val="7"/>
          </w:tcPr>
          <w:p w14:paraId="0975B68E" w14:textId="77777777" w:rsidR="00883970" w:rsidRDefault="00883970" w:rsidP="00BA757D">
            <w:pPr>
              <w:pStyle w:val="NoSpacing"/>
              <w:rPr>
                <w:rFonts w:ascii="Arial" w:hAnsi="Arial"/>
              </w:rPr>
            </w:pPr>
            <w:r>
              <w:rPr>
                <w:rFonts w:ascii="Arial" w:hAnsi="Arial"/>
                <w:b/>
              </w:rPr>
              <w:t xml:space="preserve">Topic: Jose Rizal and the Philippine Nationalism- </w:t>
            </w:r>
            <w:proofErr w:type="spellStart"/>
            <w:r>
              <w:rPr>
                <w:rFonts w:ascii="Arial" w:hAnsi="Arial"/>
                <w:b/>
              </w:rPr>
              <w:t>Bayani</w:t>
            </w:r>
            <w:proofErr w:type="spellEnd"/>
            <w:r>
              <w:rPr>
                <w:rFonts w:ascii="Arial" w:hAnsi="Arial"/>
                <w:b/>
              </w:rPr>
              <w:t xml:space="preserve"> and </w:t>
            </w:r>
            <w:proofErr w:type="spellStart"/>
            <w:r>
              <w:rPr>
                <w:rFonts w:ascii="Arial" w:hAnsi="Arial"/>
                <w:b/>
              </w:rPr>
              <w:t>Kababayan</w:t>
            </w:r>
            <w:proofErr w:type="spellEnd"/>
            <w:r>
              <w:rPr>
                <w:rFonts w:ascii="Arial" w:hAnsi="Arial"/>
                <w:b/>
              </w:rPr>
              <w:t xml:space="preserve"> (6 hours)</w:t>
            </w:r>
          </w:p>
        </w:tc>
      </w:tr>
      <w:tr w:rsidR="00883970" w14:paraId="6ECB2195" w14:textId="77777777" w:rsidTr="00883970">
        <w:tc>
          <w:tcPr>
            <w:tcW w:w="2245" w:type="dxa"/>
          </w:tcPr>
          <w:p w14:paraId="225636C2" w14:textId="77777777" w:rsidR="00883970" w:rsidRDefault="00883970" w:rsidP="00BA757D">
            <w:pPr>
              <w:spacing w:after="0" w:line="240" w:lineRule="auto"/>
              <w:ind w:left="450" w:hanging="450"/>
              <w:rPr>
                <w:rFonts w:ascii="Arial" w:hAnsi="Arial" w:cs="Arial"/>
              </w:rPr>
            </w:pPr>
            <w:r>
              <w:rPr>
                <w:rFonts w:ascii="Arial" w:hAnsi="Arial" w:cs="Arial"/>
              </w:rPr>
              <w:t>10.1  Jose Rizal and Philippine Nationalism</w:t>
            </w:r>
          </w:p>
          <w:p w14:paraId="607F8811" w14:textId="77777777" w:rsidR="00883970" w:rsidRDefault="00883970" w:rsidP="00BA757D">
            <w:pPr>
              <w:spacing w:after="0" w:line="240" w:lineRule="auto"/>
              <w:ind w:left="450" w:hanging="450"/>
              <w:rPr>
                <w:rFonts w:ascii="Arial" w:hAnsi="Arial" w:cs="Arial"/>
              </w:rPr>
            </w:pPr>
          </w:p>
          <w:p w14:paraId="1793DAFB" w14:textId="77777777" w:rsidR="00883970" w:rsidRDefault="00883970" w:rsidP="00BA757D">
            <w:pPr>
              <w:spacing w:after="0" w:line="240" w:lineRule="auto"/>
              <w:ind w:left="450" w:hanging="450"/>
              <w:rPr>
                <w:rFonts w:ascii="Arial" w:hAnsi="Arial" w:cs="Arial"/>
              </w:rPr>
            </w:pPr>
          </w:p>
          <w:p w14:paraId="1E448AC1" w14:textId="77777777" w:rsidR="00883970" w:rsidRDefault="00883970" w:rsidP="00BA757D">
            <w:pPr>
              <w:spacing w:after="0" w:line="240" w:lineRule="auto"/>
              <w:ind w:left="450" w:hanging="450"/>
              <w:rPr>
                <w:rFonts w:ascii="Arial" w:hAnsi="Arial" w:cs="Arial"/>
              </w:rPr>
            </w:pPr>
          </w:p>
          <w:p w14:paraId="468BD119" w14:textId="77777777" w:rsidR="00883970" w:rsidRDefault="00883970" w:rsidP="00BA757D">
            <w:pPr>
              <w:spacing w:after="0" w:line="240" w:lineRule="auto"/>
              <w:ind w:left="450" w:hanging="450"/>
              <w:rPr>
                <w:rFonts w:ascii="Arial" w:hAnsi="Arial" w:cs="Arial"/>
              </w:rPr>
            </w:pPr>
          </w:p>
          <w:p w14:paraId="7CE194C1" w14:textId="77777777" w:rsidR="00883970" w:rsidRDefault="00883970" w:rsidP="00BA757D">
            <w:pPr>
              <w:spacing w:after="0" w:line="240" w:lineRule="auto"/>
              <w:ind w:left="450" w:hanging="450"/>
              <w:rPr>
                <w:rFonts w:ascii="Arial" w:hAnsi="Arial" w:cs="Arial"/>
              </w:rPr>
            </w:pPr>
          </w:p>
          <w:p w14:paraId="7514A6CC" w14:textId="77777777" w:rsidR="00883970" w:rsidRDefault="00883970" w:rsidP="00BA757D">
            <w:pPr>
              <w:spacing w:after="0" w:line="240" w:lineRule="auto"/>
              <w:ind w:left="450" w:hanging="450"/>
              <w:rPr>
                <w:rFonts w:ascii="Arial" w:hAnsi="Arial" w:cs="Arial"/>
              </w:rPr>
            </w:pPr>
          </w:p>
        </w:tc>
        <w:tc>
          <w:tcPr>
            <w:tcW w:w="1890" w:type="dxa"/>
          </w:tcPr>
          <w:p w14:paraId="344FD586" w14:textId="77777777" w:rsidR="00883970" w:rsidRDefault="00883970" w:rsidP="00BA757D">
            <w:pPr>
              <w:pStyle w:val="NoSpacing"/>
              <w:rPr>
                <w:rFonts w:ascii="Arial" w:hAnsi="Arial"/>
              </w:rPr>
            </w:pPr>
            <w:r>
              <w:rPr>
                <w:rFonts w:ascii="Arial" w:hAnsi="Arial"/>
              </w:rPr>
              <w:t xml:space="preserve">10.1 the students can interpret the views and opinions about </w:t>
            </w:r>
            <w:proofErr w:type="spellStart"/>
            <w:r>
              <w:rPr>
                <w:rFonts w:ascii="Arial" w:hAnsi="Arial"/>
              </w:rPr>
              <w:t>bayani</w:t>
            </w:r>
            <w:proofErr w:type="spellEnd"/>
            <w:r>
              <w:rPr>
                <w:rFonts w:ascii="Arial" w:hAnsi="Arial"/>
              </w:rPr>
              <w:t xml:space="preserve"> and </w:t>
            </w:r>
            <w:proofErr w:type="spellStart"/>
            <w:r>
              <w:rPr>
                <w:rFonts w:ascii="Arial" w:hAnsi="Arial"/>
              </w:rPr>
              <w:t>kabayanihan</w:t>
            </w:r>
            <w:proofErr w:type="spellEnd"/>
            <w:r>
              <w:rPr>
                <w:rFonts w:ascii="Arial" w:hAnsi="Arial"/>
              </w:rPr>
              <w:t xml:space="preserve"> </w:t>
            </w:r>
          </w:p>
        </w:tc>
        <w:tc>
          <w:tcPr>
            <w:tcW w:w="2520" w:type="dxa"/>
          </w:tcPr>
          <w:p w14:paraId="75BF416E" w14:textId="77777777" w:rsidR="00883970" w:rsidRDefault="00883970" w:rsidP="00BA757D">
            <w:pPr>
              <w:pStyle w:val="NoSpacing"/>
              <w:jc w:val="both"/>
              <w:rPr>
                <w:rFonts w:ascii="Arial" w:hAnsi="Arial"/>
                <w:sz w:val="24"/>
                <w:szCs w:val="24"/>
              </w:rPr>
            </w:pPr>
            <w:r>
              <w:rPr>
                <w:rFonts w:ascii="Arial" w:hAnsi="Arial"/>
                <w:sz w:val="24"/>
                <w:szCs w:val="24"/>
              </w:rPr>
              <w:t>Essay writing: write a response to Jose Rizal with the students situating themselves a century after Rizal’s time.</w:t>
            </w:r>
          </w:p>
        </w:tc>
        <w:tc>
          <w:tcPr>
            <w:tcW w:w="4512" w:type="dxa"/>
          </w:tcPr>
          <w:p w14:paraId="453E0B4D" w14:textId="77777777" w:rsidR="00883970" w:rsidRDefault="00883970" w:rsidP="00BA757D">
            <w:pPr>
              <w:pStyle w:val="NoSpacing"/>
              <w:jc w:val="both"/>
              <w:rPr>
                <w:rFonts w:ascii="Arial" w:hAnsi="Arial"/>
              </w:rPr>
            </w:pPr>
            <w:r>
              <w:rPr>
                <w:rFonts w:ascii="Arial" w:hAnsi="Arial"/>
              </w:rPr>
              <w:t>Rizal, Jose. ”The Philippines a century hence” Can be accessed through :</w:t>
            </w:r>
          </w:p>
          <w:p w14:paraId="78446A00" w14:textId="77777777" w:rsidR="00883970" w:rsidRDefault="00F03A1F" w:rsidP="00BA757D">
            <w:pPr>
              <w:pStyle w:val="NoSpacing"/>
              <w:jc w:val="both"/>
              <w:rPr>
                <w:rFonts w:ascii="Arial" w:hAnsi="Arial"/>
              </w:rPr>
            </w:pPr>
            <w:hyperlink r:id="rId9" w:history="1">
              <w:r w:rsidR="00883970">
                <w:rPr>
                  <w:rStyle w:val="Hyperlink"/>
                  <w:rFonts w:ascii="Arial" w:hAnsi="Arial"/>
                </w:rPr>
                <w:t>http://www</w:t>
              </w:r>
            </w:hyperlink>
            <w:r w:rsidR="00883970">
              <w:rPr>
                <w:rFonts w:ascii="Arial" w:hAnsi="Arial"/>
              </w:rPr>
              <w:t>. Archive.org/stream/philippinescentu00riza/djvu.txt</w:t>
            </w:r>
          </w:p>
        </w:tc>
        <w:tc>
          <w:tcPr>
            <w:tcW w:w="1429" w:type="dxa"/>
          </w:tcPr>
          <w:p w14:paraId="73A38AD1" w14:textId="77777777" w:rsidR="00883970" w:rsidRDefault="00883970" w:rsidP="00BA757D">
            <w:pPr>
              <w:pStyle w:val="NoSpacing"/>
              <w:jc w:val="center"/>
              <w:rPr>
                <w:rFonts w:ascii="Arial" w:hAnsi="Arial"/>
              </w:rPr>
            </w:pPr>
            <w:proofErr w:type="spellStart"/>
            <w:r>
              <w:rPr>
                <w:rFonts w:ascii="Arial" w:hAnsi="Arial"/>
              </w:rPr>
              <w:t>a,b,c</w:t>
            </w:r>
            <w:proofErr w:type="spellEnd"/>
          </w:p>
        </w:tc>
        <w:tc>
          <w:tcPr>
            <w:tcW w:w="1336" w:type="dxa"/>
          </w:tcPr>
          <w:p w14:paraId="641167D7" w14:textId="77777777" w:rsidR="00883970" w:rsidRDefault="00883970" w:rsidP="00BA757D">
            <w:pPr>
              <w:pStyle w:val="NoSpacing"/>
              <w:jc w:val="center"/>
              <w:rPr>
                <w:rFonts w:ascii="Arial" w:hAnsi="Arial"/>
              </w:rPr>
            </w:pPr>
            <w:proofErr w:type="spellStart"/>
            <w:r>
              <w:rPr>
                <w:rFonts w:ascii="Arial" w:hAnsi="Arial"/>
              </w:rPr>
              <w:t>b,d.e.f</w:t>
            </w:r>
            <w:proofErr w:type="spellEnd"/>
          </w:p>
        </w:tc>
        <w:tc>
          <w:tcPr>
            <w:tcW w:w="2124" w:type="dxa"/>
          </w:tcPr>
          <w:p w14:paraId="0AC97CF3" w14:textId="77777777" w:rsidR="00883970" w:rsidRDefault="00883970" w:rsidP="00BA757D">
            <w:pPr>
              <w:pStyle w:val="NoSpacing"/>
              <w:rPr>
                <w:rFonts w:ascii="Arial" w:hAnsi="Arial"/>
              </w:rPr>
            </w:pPr>
            <w:r>
              <w:rPr>
                <w:rFonts w:ascii="Arial" w:hAnsi="Arial"/>
              </w:rPr>
              <w:t xml:space="preserve"> Patriotism and team work </w:t>
            </w:r>
          </w:p>
        </w:tc>
      </w:tr>
      <w:tr w:rsidR="00883970" w14:paraId="492FBC67" w14:textId="77777777" w:rsidTr="00883970">
        <w:tc>
          <w:tcPr>
            <w:tcW w:w="16056" w:type="dxa"/>
            <w:gridSpan w:val="7"/>
          </w:tcPr>
          <w:p w14:paraId="01D450E3" w14:textId="77777777" w:rsidR="00883970" w:rsidRDefault="00883970" w:rsidP="00BA757D">
            <w:pPr>
              <w:pStyle w:val="NoSpacing"/>
              <w:rPr>
                <w:rFonts w:ascii="Arial" w:hAnsi="Arial"/>
              </w:rPr>
            </w:pPr>
            <w:r>
              <w:rPr>
                <w:rFonts w:ascii="Arial" w:hAnsi="Arial"/>
                <w:b/>
              </w:rPr>
              <w:t>Topic: Jose Rizal and Philippine Nationalism –National Symbol (7 hours)</w:t>
            </w:r>
          </w:p>
        </w:tc>
      </w:tr>
      <w:tr w:rsidR="00883970" w14:paraId="4C1E7609" w14:textId="77777777" w:rsidTr="00883970">
        <w:trPr>
          <w:trHeight w:val="1880"/>
        </w:trPr>
        <w:tc>
          <w:tcPr>
            <w:tcW w:w="2245" w:type="dxa"/>
          </w:tcPr>
          <w:p w14:paraId="475B8E24" w14:textId="77777777" w:rsidR="00883970" w:rsidRDefault="00883970" w:rsidP="00BA757D">
            <w:pPr>
              <w:spacing w:after="0" w:line="240" w:lineRule="auto"/>
              <w:rPr>
                <w:rFonts w:ascii="Arial" w:hAnsi="Arial" w:cs="Arial"/>
              </w:rPr>
            </w:pPr>
            <w:r>
              <w:rPr>
                <w:rFonts w:ascii="Arial" w:hAnsi="Arial" w:cs="Arial"/>
              </w:rPr>
              <w:t>11.1Jose Rizal and Philippine Nationalism</w:t>
            </w:r>
          </w:p>
          <w:p w14:paraId="1E68D9F1" w14:textId="77777777" w:rsidR="00883970" w:rsidRDefault="00883970" w:rsidP="00BA757D">
            <w:pPr>
              <w:spacing w:after="0" w:line="240" w:lineRule="auto"/>
              <w:rPr>
                <w:rFonts w:ascii="Arial" w:hAnsi="Arial" w:cs="Arial"/>
              </w:rPr>
            </w:pPr>
          </w:p>
          <w:p w14:paraId="377DA461" w14:textId="77777777" w:rsidR="00883970" w:rsidRDefault="00883970" w:rsidP="00BA757D">
            <w:pPr>
              <w:spacing w:after="0" w:line="240" w:lineRule="auto"/>
              <w:rPr>
                <w:rFonts w:ascii="Arial" w:hAnsi="Arial" w:cs="Arial"/>
              </w:rPr>
            </w:pPr>
          </w:p>
          <w:p w14:paraId="6A17EF0F" w14:textId="77777777" w:rsidR="00883970" w:rsidRDefault="00883970" w:rsidP="00BA757D">
            <w:pPr>
              <w:spacing w:after="0" w:line="240" w:lineRule="auto"/>
              <w:rPr>
                <w:rFonts w:ascii="Arial" w:hAnsi="Arial" w:cs="Arial"/>
              </w:rPr>
            </w:pPr>
          </w:p>
          <w:p w14:paraId="333AF9C7" w14:textId="77777777" w:rsidR="00883970" w:rsidRDefault="00883970" w:rsidP="00BA757D">
            <w:pPr>
              <w:spacing w:after="0" w:line="240" w:lineRule="auto"/>
              <w:rPr>
                <w:rFonts w:ascii="Arial" w:hAnsi="Arial" w:cs="Arial"/>
              </w:rPr>
            </w:pPr>
            <w:r>
              <w:rPr>
                <w:rFonts w:ascii="Arial" w:hAnsi="Arial" w:cs="Arial"/>
              </w:rPr>
              <w:t>11.1.2 Other Heroes in the Philippine Setting</w:t>
            </w:r>
          </w:p>
          <w:p w14:paraId="788D0D46" w14:textId="77777777" w:rsidR="00883970" w:rsidRDefault="00883970" w:rsidP="00BA757D">
            <w:pPr>
              <w:spacing w:after="0" w:line="240" w:lineRule="auto"/>
              <w:rPr>
                <w:rFonts w:ascii="Arial" w:hAnsi="Arial" w:cs="Arial"/>
              </w:rPr>
            </w:pPr>
          </w:p>
          <w:p w14:paraId="5643294B" w14:textId="77777777" w:rsidR="00883970" w:rsidRDefault="00883970" w:rsidP="00BA757D">
            <w:pPr>
              <w:spacing w:after="0" w:line="240" w:lineRule="auto"/>
              <w:rPr>
                <w:rFonts w:ascii="Arial" w:hAnsi="Arial" w:cs="Arial"/>
              </w:rPr>
            </w:pPr>
          </w:p>
          <w:p w14:paraId="69940D9E" w14:textId="77777777" w:rsidR="00883970" w:rsidRDefault="00883970" w:rsidP="00BA757D">
            <w:pPr>
              <w:spacing w:after="0" w:line="240" w:lineRule="auto"/>
              <w:ind w:left="450" w:hanging="450"/>
              <w:rPr>
                <w:rFonts w:ascii="Arial" w:hAnsi="Arial" w:cs="Arial"/>
              </w:rPr>
            </w:pPr>
          </w:p>
          <w:p w14:paraId="6FDB4B66" w14:textId="77777777" w:rsidR="00883970" w:rsidRDefault="00883970" w:rsidP="00BA757D">
            <w:pPr>
              <w:spacing w:after="0" w:line="240" w:lineRule="auto"/>
              <w:ind w:left="450" w:hanging="450"/>
              <w:rPr>
                <w:rFonts w:ascii="Arial" w:hAnsi="Arial" w:cs="Arial"/>
              </w:rPr>
            </w:pPr>
          </w:p>
          <w:p w14:paraId="4AE88290" w14:textId="77777777" w:rsidR="00883970" w:rsidRDefault="00883970" w:rsidP="00BA757D">
            <w:pPr>
              <w:spacing w:after="0" w:line="240" w:lineRule="auto"/>
              <w:ind w:left="450" w:hanging="450"/>
              <w:rPr>
                <w:rFonts w:ascii="Arial" w:hAnsi="Arial" w:cs="Arial"/>
              </w:rPr>
            </w:pPr>
          </w:p>
          <w:p w14:paraId="54E5A78D" w14:textId="77777777" w:rsidR="00883970" w:rsidRDefault="00883970" w:rsidP="00BA757D">
            <w:pPr>
              <w:spacing w:after="0" w:line="240" w:lineRule="auto"/>
              <w:ind w:left="450" w:hanging="450"/>
              <w:rPr>
                <w:rFonts w:ascii="Arial" w:hAnsi="Arial" w:cs="Arial"/>
              </w:rPr>
            </w:pPr>
          </w:p>
          <w:p w14:paraId="0959B2E1" w14:textId="77777777" w:rsidR="00883970" w:rsidRDefault="00883970" w:rsidP="00BA757D">
            <w:pPr>
              <w:spacing w:after="0" w:line="240" w:lineRule="auto"/>
              <w:ind w:left="450" w:hanging="450"/>
              <w:rPr>
                <w:rFonts w:ascii="Arial" w:hAnsi="Arial" w:cs="Arial"/>
              </w:rPr>
            </w:pPr>
          </w:p>
        </w:tc>
        <w:tc>
          <w:tcPr>
            <w:tcW w:w="1890" w:type="dxa"/>
          </w:tcPr>
          <w:p w14:paraId="51300F5E" w14:textId="77777777" w:rsidR="00883970" w:rsidRDefault="00883970" w:rsidP="00BA757D">
            <w:pPr>
              <w:pStyle w:val="NoSpacing"/>
              <w:rPr>
                <w:rFonts w:ascii="Arial" w:hAnsi="Arial"/>
              </w:rPr>
            </w:pPr>
            <w:r>
              <w:rPr>
                <w:rFonts w:ascii="Arial" w:hAnsi="Arial"/>
              </w:rPr>
              <w:lastRenderedPageBreak/>
              <w:t>11.1 The students can examine the values highlighted by the various representation of Rizal as a national symbol.</w:t>
            </w:r>
          </w:p>
          <w:p w14:paraId="3BCA7ABE" w14:textId="77777777" w:rsidR="00883970" w:rsidRDefault="00883970" w:rsidP="00BA757D">
            <w:pPr>
              <w:pStyle w:val="NoSpacing"/>
              <w:rPr>
                <w:rFonts w:ascii="Arial" w:hAnsi="Arial"/>
              </w:rPr>
            </w:pPr>
          </w:p>
          <w:p w14:paraId="61D38C95" w14:textId="77777777" w:rsidR="00883970" w:rsidRDefault="00883970" w:rsidP="00BA757D">
            <w:pPr>
              <w:pStyle w:val="NoSpacing"/>
              <w:rPr>
                <w:rFonts w:ascii="Arial" w:hAnsi="Arial"/>
              </w:rPr>
            </w:pPr>
            <w:r>
              <w:rPr>
                <w:rFonts w:ascii="Arial" w:hAnsi="Arial"/>
              </w:rPr>
              <w:t xml:space="preserve">11.2 The students can advocate the values Rizal’s life encapsulates </w:t>
            </w:r>
          </w:p>
        </w:tc>
        <w:tc>
          <w:tcPr>
            <w:tcW w:w="2520" w:type="dxa"/>
          </w:tcPr>
          <w:p w14:paraId="0BC52DDD" w14:textId="77777777" w:rsidR="00883970" w:rsidRDefault="00883970" w:rsidP="00BA757D">
            <w:pPr>
              <w:pStyle w:val="NoSpacing"/>
              <w:jc w:val="both"/>
              <w:rPr>
                <w:rFonts w:ascii="Arial" w:hAnsi="Arial"/>
                <w:sz w:val="24"/>
                <w:szCs w:val="24"/>
              </w:rPr>
            </w:pPr>
            <w:r>
              <w:rPr>
                <w:rFonts w:ascii="Arial" w:hAnsi="Arial"/>
                <w:sz w:val="24"/>
                <w:szCs w:val="24"/>
              </w:rPr>
              <w:lastRenderedPageBreak/>
              <w:t xml:space="preserve"> Reflection/ Compilation of biographies </w:t>
            </w:r>
          </w:p>
          <w:p w14:paraId="267D22D2" w14:textId="77777777" w:rsidR="00883970" w:rsidRDefault="00883970" w:rsidP="00BA757D">
            <w:pPr>
              <w:pStyle w:val="NoSpacing"/>
              <w:jc w:val="both"/>
              <w:rPr>
                <w:rFonts w:ascii="Arial" w:hAnsi="Arial"/>
                <w:sz w:val="24"/>
                <w:szCs w:val="24"/>
              </w:rPr>
            </w:pPr>
            <w:r>
              <w:rPr>
                <w:rFonts w:ascii="Arial" w:hAnsi="Arial"/>
                <w:sz w:val="24"/>
                <w:szCs w:val="24"/>
              </w:rPr>
              <w:t xml:space="preserve"> and Gallery Work</w:t>
            </w:r>
          </w:p>
        </w:tc>
        <w:tc>
          <w:tcPr>
            <w:tcW w:w="4512" w:type="dxa"/>
          </w:tcPr>
          <w:p w14:paraId="29AD9A39" w14:textId="77777777" w:rsidR="00883970" w:rsidRDefault="00883970" w:rsidP="00BA757D">
            <w:pPr>
              <w:pStyle w:val="NoSpacing"/>
              <w:jc w:val="both"/>
              <w:rPr>
                <w:rFonts w:ascii="Arial" w:hAnsi="Arial"/>
              </w:rPr>
            </w:pPr>
            <w:r>
              <w:rPr>
                <w:rFonts w:ascii="Arial" w:hAnsi="Arial"/>
              </w:rPr>
              <w:t xml:space="preserve">Lecture: on the changing forms and definitions of </w:t>
            </w:r>
            <w:proofErr w:type="spellStart"/>
            <w:r>
              <w:rPr>
                <w:rFonts w:ascii="Arial" w:hAnsi="Arial"/>
              </w:rPr>
              <w:t>bayani</w:t>
            </w:r>
            <w:proofErr w:type="spellEnd"/>
            <w:r>
              <w:rPr>
                <w:rFonts w:ascii="Arial" w:hAnsi="Arial"/>
              </w:rPr>
              <w:t xml:space="preserve"> and </w:t>
            </w:r>
            <w:proofErr w:type="spellStart"/>
            <w:r>
              <w:rPr>
                <w:rFonts w:ascii="Arial" w:hAnsi="Arial"/>
              </w:rPr>
              <w:t>bayanihanfrom</w:t>
            </w:r>
            <w:proofErr w:type="spellEnd"/>
            <w:r>
              <w:rPr>
                <w:rFonts w:ascii="Arial" w:hAnsi="Arial"/>
              </w:rPr>
              <w:t xml:space="preserve"> pre-colonial Philippines to present.</w:t>
            </w:r>
          </w:p>
          <w:p w14:paraId="04023E93" w14:textId="77777777" w:rsidR="00883970" w:rsidRDefault="00883970" w:rsidP="00BA757D">
            <w:pPr>
              <w:pStyle w:val="NoSpacing"/>
              <w:jc w:val="both"/>
              <w:rPr>
                <w:rFonts w:ascii="Arial" w:hAnsi="Arial"/>
              </w:rPr>
            </w:pPr>
          </w:p>
          <w:p w14:paraId="652733EA" w14:textId="77777777" w:rsidR="00883970" w:rsidRDefault="00883970" w:rsidP="00BA757D">
            <w:pPr>
              <w:pStyle w:val="NoSpacing"/>
              <w:jc w:val="both"/>
              <w:rPr>
                <w:rFonts w:ascii="Arial" w:hAnsi="Arial"/>
              </w:rPr>
            </w:pPr>
            <w:r>
              <w:rPr>
                <w:rFonts w:ascii="Arial" w:hAnsi="Arial"/>
              </w:rPr>
              <w:t>Class Activity: Read select  Philippine Epics</w:t>
            </w:r>
          </w:p>
          <w:p w14:paraId="2BFF7FC9" w14:textId="77777777" w:rsidR="00883970" w:rsidRDefault="00883970" w:rsidP="00BA757D">
            <w:pPr>
              <w:pStyle w:val="NoSpacing"/>
              <w:jc w:val="both"/>
              <w:rPr>
                <w:rFonts w:ascii="Arial" w:hAnsi="Arial"/>
              </w:rPr>
            </w:pPr>
          </w:p>
          <w:p w14:paraId="03D60B74" w14:textId="77777777" w:rsidR="00883970" w:rsidRDefault="00883970" w:rsidP="00BA757D">
            <w:pPr>
              <w:pStyle w:val="NoSpacing"/>
              <w:jc w:val="both"/>
              <w:rPr>
                <w:rFonts w:ascii="Arial" w:hAnsi="Arial"/>
              </w:rPr>
            </w:pPr>
            <w:r>
              <w:rPr>
                <w:rFonts w:ascii="Arial" w:hAnsi="Arial"/>
              </w:rPr>
              <w:t xml:space="preserve">Class Activity: Read Ricardo </w:t>
            </w:r>
            <w:proofErr w:type="spellStart"/>
            <w:r>
              <w:rPr>
                <w:rFonts w:ascii="Arial" w:hAnsi="Arial"/>
              </w:rPr>
              <w:t>Nolasco</w:t>
            </w:r>
            <w:proofErr w:type="spellEnd"/>
            <w:r>
              <w:rPr>
                <w:rFonts w:ascii="Arial" w:hAnsi="Arial"/>
              </w:rPr>
              <w:t xml:space="preserve"> “</w:t>
            </w:r>
            <w:proofErr w:type="spellStart"/>
            <w:r>
              <w:rPr>
                <w:rFonts w:ascii="Arial" w:hAnsi="Arial"/>
              </w:rPr>
              <w:t>Ang</w:t>
            </w:r>
            <w:proofErr w:type="spellEnd"/>
            <w:r>
              <w:rPr>
                <w:rFonts w:ascii="Arial" w:hAnsi="Arial"/>
              </w:rPr>
              <w:t xml:space="preserve"> </w:t>
            </w:r>
            <w:proofErr w:type="spellStart"/>
            <w:r>
              <w:rPr>
                <w:rFonts w:ascii="Arial" w:hAnsi="Arial"/>
              </w:rPr>
              <w:t>Pinagmulan</w:t>
            </w:r>
            <w:proofErr w:type="spellEnd"/>
            <w:r>
              <w:rPr>
                <w:rFonts w:ascii="Arial" w:hAnsi="Arial"/>
              </w:rPr>
              <w:t xml:space="preserve"> ng </w:t>
            </w:r>
            <w:proofErr w:type="spellStart"/>
            <w:r>
              <w:rPr>
                <w:rFonts w:ascii="Arial" w:hAnsi="Arial"/>
              </w:rPr>
              <w:t>Salitang</w:t>
            </w:r>
            <w:proofErr w:type="spellEnd"/>
            <w:r>
              <w:rPr>
                <w:rFonts w:ascii="Arial" w:hAnsi="Arial"/>
              </w:rPr>
              <w:t xml:space="preserve"> </w:t>
            </w:r>
            <w:proofErr w:type="spellStart"/>
            <w:r>
              <w:rPr>
                <w:rFonts w:ascii="Arial" w:hAnsi="Arial"/>
              </w:rPr>
              <w:t>Bayani</w:t>
            </w:r>
            <w:proofErr w:type="spellEnd"/>
            <w:r>
              <w:rPr>
                <w:rFonts w:ascii="Arial" w:hAnsi="Arial"/>
              </w:rPr>
              <w:t>” (2001)</w:t>
            </w:r>
          </w:p>
          <w:p w14:paraId="458214EB" w14:textId="77777777" w:rsidR="00883970" w:rsidRDefault="00883970" w:rsidP="00BA757D">
            <w:pPr>
              <w:pStyle w:val="NoSpacing"/>
              <w:jc w:val="both"/>
              <w:rPr>
                <w:rFonts w:ascii="Arial" w:hAnsi="Arial"/>
              </w:rPr>
            </w:pPr>
          </w:p>
          <w:p w14:paraId="2A69428E" w14:textId="77777777" w:rsidR="00883970" w:rsidRDefault="00883970" w:rsidP="00BA757D">
            <w:pPr>
              <w:pStyle w:val="NoSpacing"/>
              <w:jc w:val="both"/>
              <w:rPr>
                <w:rFonts w:ascii="Arial" w:hAnsi="Arial"/>
              </w:rPr>
            </w:pPr>
          </w:p>
          <w:p w14:paraId="232B0A7E" w14:textId="77777777" w:rsidR="00883970" w:rsidRDefault="00883970" w:rsidP="00883970">
            <w:pPr>
              <w:pStyle w:val="NoSpacing"/>
              <w:jc w:val="both"/>
            </w:pPr>
            <w:r>
              <w:rPr>
                <w:rFonts w:ascii="Arial" w:hAnsi="Arial"/>
              </w:rPr>
              <w:t xml:space="preserve">Group Activity: Each group will choose their own </w:t>
            </w:r>
            <w:proofErr w:type="spellStart"/>
            <w:r>
              <w:rPr>
                <w:rFonts w:ascii="Arial" w:hAnsi="Arial"/>
              </w:rPr>
              <w:t>bayani</w:t>
            </w:r>
            <w:proofErr w:type="spellEnd"/>
            <w:r>
              <w:rPr>
                <w:rFonts w:ascii="Arial" w:hAnsi="Arial"/>
              </w:rPr>
              <w:t xml:space="preserve"> according to their standards and present it to the class.</w:t>
            </w:r>
          </w:p>
        </w:tc>
        <w:tc>
          <w:tcPr>
            <w:tcW w:w="1429" w:type="dxa"/>
          </w:tcPr>
          <w:p w14:paraId="453E537F" w14:textId="77777777" w:rsidR="00883970" w:rsidRDefault="00883970" w:rsidP="00BA757D">
            <w:pPr>
              <w:pStyle w:val="NoSpacing"/>
              <w:jc w:val="center"/>
              <w:rPr>
                <w:rFonts w:ascii="Arial" w:hAnsi="Arial"/>
              </w:rPr>
            </w:pPr>
            <w:proofErr w:type="spellStart"/>
            <w:r>
              <w:rPr>
                <w:rFonts w:ascii="Arial" w:hAnsi="Arial"/>
              </w:rPr>
              <w:lastRenderedPageBreak/>
              <w:t>a,b,c</w:t>
            </w:r>
            <w:proofErr w:type="spellEnd"/>
          </w:p>
        </w:tc>
        <w:tc>
          <w:tcPr>
            <w:tcW w:w="1336" w:type="dxa"/>
          </w:tcPr>
          <w:p w14:paraId="0316132C" w14:textId="77777777" w:rsidR="00883970" w:rsidRDefault="00883970" w:rsidP="00BA757D">
            <w:pPr>
              <w:pStyle w:val="NoSpacing"/>
              <w:jc w:val="center"/>
              <w:rPr>
                <w:rFonts w:ascii="Arial" w:hAnsi="Arial"/>
              </w:rPr>
            </w:pPr>
            <w:proofErr w:type="spellStart"/>
            <w:r>
              <w:rPr>
                <w:rFonts w:ascii="Arial" w:hAnsi="Arial"/>
              </w:rPr>
              <w:t>b,d,e</w:t>
            </w:r>
            <w:proofErr w:type="spellEnd"/>
            <w:r>
              <w:rPr>
                <w:rFonts w:ascii="Arial" w:hAnsi="Arial"/>
              </w:rPr>
              <w:t xml:space="preserve"> f</w:t>
            </w:r>
          </w:p>
        </w:tc>
        <w:tc>
          <w:tcPr>
            <w:tcW w:w="2124" w:type="dxa"/>
          </w:tcPr>
          <w:p w14:paraId="00EA1EE8" w14:textId="77777777" w:rsidR="00883970" w:rsidRDefault="00883970" w:rsidP="00BA757D">
            <w:pPr>
              <w:pStyle w:val="NoSpacing"/>
              <w:rPr>
                <w:rFonts w:ascii="Arial" w:hAnsi="Arial"/>
              </w:rPr>
            </w:pPr>
            <w:r>
              <w:rPr>
                <w:rFonts w:ascii="Arial" w:hAnsi="Arial"/>
              </w:rPr>
              <w:t>Patriotism and appreciation</w:t>
            </w:r>
          </w:p>
          <w:p w14:paraId="30B06C4C" w14:textId="77777777" w:rsidR="00883970" w:rsidRDefault="00883970" w:rsidP="00BA757D">
            <w:pPr>
              <w:pStyle w:val="NoSpacing"/>
              <w:rPr>
                <w:rFonts w:ascii="Arial" w:hAnsi="Arial"/>
              </w:rPr>
            </w:pPr>
          </w:p>
          <w:p w14:paraId="7B376B0E" w14:textId="77777777" w:rsidR="00883970" w:rsidRDefault="00883970" w:rsidP="00BA757D">
            <w:pPr>
              <w:pStyle w:val="NoSpacing"/>
              <w:rPr>
                <w:rFonts w:ascii="Arial" w:hAnsi="Arial"/>
              </w:rPr>
            </w:pPr>
          </w:p>
          <w:p w14:paraId="1812E1C6" w14:textId="77777777" w:rsidR="00883970" w:rsidRDefault="00883970" w:rsidP="00BA757D">
            <w:pPr>
              <w:pStyle w:val="NoSpacing"/>
              <w:rPr>
                <w:rFonts w:ascii="Arial" w:hAnsi="Arial"/>
              </w:rPr>
            </w:pPr>
          </w:p>
          <w:p w14:paraId="276C3788" w14:textId="77777777" w:rsidR="00883970" w:rsidRDefault="00883970" w:rsidP="00BA757D">
            <w:pPr>
              <w:pStyle w:val="NoSpacing"/>
              <w:rPr>
                <w:rFonts w:ascii="Arial" w:hAnsi="Arial"/>
              </w:rPr>
            </w:pPr>
          </w:p>
          <w:p w14:paraId="7D9B24A2" w14:textId="77777777" w:rsidR="00883970" w:rsidRDefault="00883970" w:rsidP="00BA757D">
            <w:pPr>
              <w:pStyle w:val="NoSpacing"/>
              <w:rPr>
                <w:rFonts w:ascii="Arial" w:hAnsi="Arial"/>
              </w:rPr>
            </w:pPr>
          </w:p>
          <w:p w14:paraId="43D95EF3" w14:textId="77777777" w:rsidR="00883970" w:rsidRDefault="00883970" w:rsidP="00BA757D">
            <w:pPr>
              <w:pStyle w:val="NoSpacing"/>
              <w:rPr>
                <w:rFonts w:ascii="Arial" w:hAnsi="Arial"/>
              </w:rPr>
            </w:pPr>
          </w:p>
          <w:p w14:paraId="051C731D" w14:textId="77777777" w:rsidR="00883970" w:rsidRDefault="00883970" w:rsidP="00BA757D">
            <w:pPr>
              <w:pStyle w:val="NoSpacing"/>
              <w:rPr>
                <w:rFonts w:ascii="Arial" w:hAnsi="Arial"/>
              </w:rPr>
            </w:pPr>
          </w:p>
          <w:p w14:paraId="2F78C30D" w14:textId="77777777" w:rsidR="00883970" w:rsidRDefault="00883970" w:rsidP="00BA757D">
            <w:pPr>
              <w:pStyle w:val="NoSpacing"/>
              <w:rPr>
                <w:rFonts w:ascii="Arial" w:hAnsi="Arial"/>
              </w:rPr>
            </w:pPr>
            <w:r>
              <w:rPr>
                <w:rFonts w:ascii="Arial" w:hAnsi="Arial"/>
              </w:rPr>
              <w:lastRenderedPageBreak/>
              <w:t>Remembrance and Filipino self-worth</w:t>
            </w:r>
          </w:p>
          <w:p w14:paraId="46DFA74F" w14:textId="77777777" w:rsidR="00883970" w:rsidRDefault="00883970" w:rsidP="00BA757D">
            <w:pPr>
              <w:pStyle w:val="NoSpacing"/>
              <w:rPr>
                <w:rFonts w:ascii="Arial" w:hAnsi="Arial"/>
              </w:rPr>
            </w:pPr>
          </w:p>
          <w:p w14:paraId="0D225685" w14:textId="77777777" w:rsidR="00883970" w:rsidRDefault="00883970" w:rsidP="00BA757D">
            <w:pPr>
              <w:pStyle w:val="NoSpacing"/>
              <w:rPr>
                <w:rFonts w:ascii="Arial" w:hAnsi="Arial"/>
              </w:rPr>
            </w:pPr>
          </w:p>
          <w:p w14:paraId="795DF777" w14:textId="77777777" w:rsidR="00883970" w:rsidRDefault="00883970" w:rsidP="00BA757D">
            <w:pPr>
              <w:pStyle w:val="NoSpacing"/>
              <w:rPr>
                <w:rFonts w:ascii="Arial" w:hAnsi="Arial"/>
              </w:rPr>
            </w:pPr>
          </w:p>
          <w:p w14:paraId="24EB978E" w14:textId="77777777" w:rsidR="00883970" w:rsidRDefault="00883970" w:rsidP="00BA757D">
            <w:pPr>
              <w:pStyle w:val="NoSpacing"/>
              <w:rPr>
                <w:rFonts w:ascii="Arial" w:hAnsi="Arial"/>
              </w:rPr>
            </w:pPr>
          </w:p>
          <w:p w14:paraId="7D21D7DB" w14:textId="77777777" w:rsidR="00883970" w:rsidRDefault="00883970" w:rsidP="00BA757D">
            <w:pPr>
              <w:pStyle w:val="NoSpacing"/>
              <w:rPr>
                <w:rFonts w:ascii="Arial" w:hAnsi="Arial"/>
              </w:rPr>
            </w:pPr>
          </w:p>
          <w:p w14:paraId="1662F262" w14:textId="77777777" w:rsidR="00883970" w:rsidRDefault="00883970" w:rsidP="00BA757D">
            <w:pPr>
              <w:pStyle w:val="NoSpacing"/>
              <w:rPr>
                <w:rFonts w:ascii="Arial" w:hAnsi="Arial"/>
              </w:rPr>
            </w:pPr>
          </w:p>
          <w:p w14:paraId="6CF95CF6" w14:textId="77777777" w:rsidR="00883970" w:rsidRDefault="00883970" w:rsidP="00BA757D">
            <w:pPr>
              <w:pStyle w:val="NoSpacing"/>
              <w:rPr>
                <w:rFonts w:ascii="Arial" w:hAnsi="Arial"/>
              </w:rPr>
            </w:pPr>
          </w:p>
          <w:p w14:paraId="35702E85" w14:textId="77777777" w:rsidR="00883970" w:rsidRDefault="00883970" w:rsidP="00BA757D">
            <w:pPr>
              <w:pStyle w:val="NoSpacing"/>
              <w:rPr>
                <w:rFonts w:ascii="Arial" w:hAnsi="Arial"/>
              </w:rPr>
            </w:pPr>
          </w:p>
          <w:p w14:paraId="2BB5868D" w14:textId="77777777" w:rsidR="00883970" w:rsidRDefault="00883970" w:rsidP="00BA757D">
            <w:pPr>
              <w:pStyle w:val="NoSpacing"/>
              <w:rPr>
                <w:rFonts w:ascii="Arial" w:hAnsi="Arial"/>
              </w:rPr>
            </w:pPr>
          </w:p>
          <w:p w14:paraId="6DF787B7" w14:textId="77777777" w:rsidR="00883970" w:rsidRDefault="00883970" w:rsidP="00BA757D">
            <w:pPr>
              <w:pStyle w:val="NoSpacing"/>
              <w:rPr>
                <w:rFonts w:ascii="Arial" w:hAnsi="Arial"/>
              </w:rPr>
            </w:pPr>
          </w:p>
        </w:tc>
      </w:tr>
      <w:tr w:rsidR="00883970" w14:paraId="6F17A4F4" w14:textId="77777777" w:rsidTr="00883970">
        <w:tc>
          <w:tcPr>
            <w:tcW w:w="2245" w:type="dxa"/>
          </w:tcPr>
          <w:p w14:paraId="47A3092A" w14:textId="77777777" w:rsidR="00883970" w:rsidRDefault="00883970" w:rsidP="00BA757D">
            <w:pPr>
              <w:spacing w:after="0" w:line="240" w:lineRule="auto"/>
              <w:ind w:left="540" w:hanging="540"/>
              <w:rPr>
                <w:rFonts w:ascii="Arial" w:hAnsi="Arial" w:cs="Arial"/>
              </w:rPr>
            </w:pPr>
            <w:r>
              <w:rPr>
                <w:rFonts w:ascii="Arial" w:hAnsi="Arial" w:cs="Arial"/>
              </w:rPr>
              <w:lastRenderedPageBreak/>
              <w:t>Number of Hours</w:t>
            </w:r>
          </w:p>
          <w:p w14:paraId="54A37E8D" w14:textId="77777777" w:rsidR="00883970" w:rsidRDefault="00883970" w:rsidP="00BA757D">
            <w:pPr>
              <w:spacing w:after="0" w:line="240" w:lineRule="auto"/>
              <w:ind w:left="540" w:hanging="540"/>
              <w:rPr>
                <w:rFonts w:ascii="Arial" w:hAnsi="Arial" w:cs="Arial"/>
              </w:rPr>
            </w:pPr>
          </w:p>
        </w:tc>
        <w:tc>
          <w:tcPr>
            <w:tcW w:w="1890" w:type="dxa"/>
          </w:tcPr>
          <w:p w14:paraId="1F3ACF73" w14:textId="77777777" w:rsidR="00883970" w:rsidRDefault="00883970" w:rsidP="00BA757D">
            <w:pPr>
              <w:pStyle w:val="NoSpacing"/>
              <w:rPr>
                <w:rFonts w:ascii="Arial" w:hAnsi="Arial"/>
                <w:b/>
              </w:rPr>
            </w:pPr>
            <w:r>
              <w:rPr>
                <w:rFonts w:ascii="Arial" w:hAnsi="Arial"/>
                <w:b/>
              </w:rPr>
              <w:t>52 hours (Outcome Based Education)</w:t>
            </w:r>
          </w:p>
          <w:p w14:paraId="2E353BA8" w14:textId="77777777" w:rsidR="00883970" w:rsidRDefault="00883970" w:rsidP="00BA757D">
            <w:pPr>
              <w:pStyle w:val="NoSpacing"/>
              <w:rPr>
                <w:rFonts w:ascii="Arial" w:hAnsi="Arial"/>
                <w:b/>
              </w:rPr>
            </w:pPr>
            <w:r>
              <w:rPr>
                <w:rFonts w:ascii="Arial" w:hAnsi="Arial"/>
                <w:b/>
              </w:rPr>
              <w:t xml:space="preserve"> 2 hours (Exam) </w:t>
            </w:r>
          </w:p>
        </w:tc>
        <w:tc>
          <w:tcPr>
            <w:tcW w:w="2520" w:type="dxa"/>
          </w:tcPr>
          <w:p w14:paraId="4B3E5D71" w14:textId="77777777" w:rsidR="00883970" w:rsidRDefault="00883970" w:rsidP="00BA757D">
            <w:pPr>
              <w:pStyle w:val="NoSpacing"/>
              <w:jc w:val="both"/>
              <w:rPr>
                <w:rFonts w:ascii="Arial" w:hAnsi="Arial"/>
                <w:sz w:val="24"/>
                <w:szCs w:val="24"/>
              </w:rPr>
            </w:pPr>
          </w:p>
        </w:tc>
        <w:tc>
          <w:tcPr>
            <w:tcW w:w="4512" w:type="dxa"/>
          </w:tcPr>
          <w:p w14:paraId="3293A7D8" w14:textId="77777777" w:rsidR="00883970" w:rsidRDefault="00883970" w:rsidP="00BA757D">
            <w:pPr>
              <w:pStyle w:val="NoSpacing"/>
              <w:jc w:val="both"/>
              <w:rPr>
                <w:rFonts w:ascii="Arial" w:hAnsi="Arial"/>
              </w:rPr>
            </w:pPr>
          </w:p>
        </w:tc>
        <w:tc>
          <w:tcPr>
            <w:tcW w:w="1429" w:type="dxa"/>
          </w:tcPr>
          <w:p w14:paraId="659AE39B" w14:textId="77777777" w:rsidR="00883970" w:rsidRDefault="00883970" w:rsidP="00BA757D">
            <w:pPr>
              <w:pStyle w:val="NoSpacing"/>
              <w:jc w:val="both"/>
              <w:rPr>
                <w:rFonts w:ascii="Arial" w:hAnsi="Arial"/>
              </w:rPr>
            </w:pPr>
          </w:p>
        </w:tc>
        <w:tc>
          <w:tcPr>
            <w:tcW w:w="1336" w:type="dxa"/>
          </w:tcPr>
          <w:p w14:paraId="021A9EDC" w14:textId="77777777" w:rsidR="00883970" w:rsidRDefault="00883970" w:rsidP="00BA757D">
            <w:pPr>
              <w:pStyle w:val="NoSpacing"/>
              <w:jc w:val="center"/>
              <w:rPr>
                <w:rFonts w:ascii="Arial" w:hAnsi="Arial"/>
              </w:rPr>
            </w:pPr>
          </w:p>
        </w:tc>
        <w:tc>
          <w:tcPr>
            <w:tcW w:w="2124" w:type="dxa"/>
          </w:tcPr>
          <w:p w14:paraId="524D0077" w14:textId="77777777" w:rsidR="00883970" w:rsidRDefault="00883970" w:rsidP="00BA757D">
            <w:pPr>
              <w:pStyle w:val="NoSpacing"/>
              <w:rPr>
                <w:rFonts w:ascii="Arial" w:hAnsi="Arial"/>
              </w:rPr>
            </w:pPr>
          </w:p>
        </w:tc>
      </w:tr>
      <w:tr w:rsidR="00883970" w14:paraId="3C4802A5" w14:textId="77777777" w:rsidTr="00883970">
        <w:tc>
          <w:tcPr>
            <w:tcW w:w="2245" w:type="dxa"/>
          </w:tcPr>
          <w:p w14:paraId="79201FAB" w14:textId="77777777" w:rsidR="00883970" w:rsidRDefault="00883970" w:rsidP="00BA757D">
            <w:pPr>
              <w:spacing w:after="0" w:line="240" w:lineRule="auto"/>
              <w:ind w:left="540" w:hanging="540"/>
              <w:rPr>
                <w:rFonts w:ascii="Arial" w:hAnsi="Arial" w:cs="Arial"/>
              </w:rPr>
            </w:pPr>
            <w:r>
              <w:rPr>
                <w:rFonts w:ascii="Arial" w:hAnsi="Arial" w:cs="Arial"/>
              </w:rPr>
              <w:t>Total Number of Hours</w:t>
            </w:r>
          </w:p>
        </w:tc>
        <w:tc>
          <w:tcPr>
            <w:tcW w:w="1890" w:type="dxa"/>
          </w:tcPr>
          <w:p w14:paraId="606BED36" w14:textId="77777777" w:rsidR="00883970" w:rsidRDefault="00883970" w:rsidP="00BA757D">
            <w:pPr>
              <w:pStyle w:val="NoSpacing"/>
              <w:rPr>
                <w:rFonts w:ascii="Arial" w:hAnsi="Arial"/>
                <w:b/>
              </w:rPr>
            </w:pPr>
            <w:r>
              <w:rPr>
                <w:rFonts w:ascii="Arial" w:hAnsi="Arial"/>
                <w:b/>
              </w:rPr>
              <w:t xml:space="preserve">54 hours </w:t>
            </w:r>
          </w:p>
        </w:tc>
        <w:tc>
          <w:tcPr>
            <w:tcW w:w="2520" w:type="dxa"/>
          </w:tcPr>
          <w:p w14:paraId="277827D4" w14:textId="77777777" w:rsidR="00883970" w:rsidRDefault="00883970" w:rsidP="00BA757D">
            <w:pPr>
              <w:pStyle w:val="NoSpacing"/>
              <w:jc w:val="both"/>
              <w:rPr>
                <w:rFonts w:ascii="Arial" w:hAnsi="Arial"/>
                <w:sz w:val="24"/>
                <w:szCs w:val="24"/>
              </w:rPr>
            </w:pPr>
          </w:p>
        </w:tc>
        <w:tc>
          <w:tcPr>
            <w:tcW w:w="4512" w:type="dxa"/>
          </w:tcPr>
          <w:p w14:paraId="479CC97B" w14:textId="77777777" w:rsidR="00883970" w:rsidRDefault="00883970" w:rsidP="00BA757D">
            <w:pPr>
              <w:pStyle w:val="NoSpacing"/>
              <w:jc w:val="both"/>
              <w:rPr>
                <w:rFonts w:ascii="Arial" w:hAnsi="Arial"/>
              </w:rPr>
            </w:pPr>
          </w:p>
        </w:tc>
        <w:tc>
          <w:tcPr>
            <w:tcW w:w="1429" w:type="dxa"/>
          </w:tcPr>
          <w:p w14:paraId="64EA48E0" w14:textId="77777777" w:rsidR="00883970" w:rsidRDefault="00883970" w:rsidP="00BA757D">
            <w:pPr>
              <w:pStyle w:val="NoSpacing"/>
              <w:jc w:val="both"/>
              <w:rPr>
                <w:rFonts w:ascii="Arial" w:hAnsi="Arial"/>
              </w:rPr>
            </w:pPr>
          </w:p>
        </w:tc>
        <w:tc>
          <w:tcPr>
            <w:tcW w:w="1336" w:type="dxa"/>
          </w:tcPr>
          <w:p w14:paraId="0AFAA760" w14:textId="77777777" w:rsidR="00883970" w:rsidRDefault="00883970" w:rsidP="00BA757D">
            <w:pPr>
              <w:pStyle w:val="NoSpacing"/>
              <w:jc w:val="center"/>
              <w:rPr>
                <w:rFonts w:ascii="Arial" w:hAnsi="Arial"/>
              </w:rPr>
            </w:pPr>
          </w:p>
        </w:tc>
        <w:tc>
          <w:tcPr>
            <w:tcW w:w="2124" w:type="dxa"/>
          </w:tcPr>
          <w:p w14:paraId="4CF3B3DD" w14:textId="77777777" w:rsidR="00883970" w:rsidRDefault="00883970" w:rsidP="00BA757D">
            <w:pPr>
              <w:pStyle w:val="NoSpacing"/>
              <w:rPr>
                <w:rFonts w:ascii="Arial" w:hAnsi="Arial"/>
              </w:rPr>
            </w:pPr>
          </w:p>
        </w:tc>
      </w:tr>
    </w:tbl>
    <w:p w14:paraId="319A5A38" w14:textId="77777777" w:rsidR="00883970" w:rsidRDefault="00883970" w:rsidP="00883970">
      <w:pPr>
        <w:pStyle w:val="NoSpacing"/>
        <w:jc w:val="both"/>
        <w:rPr>
          <w:rFonts w:ascii="Arial" w:hAnsi="Arial"/>
        </w:rPr>
      </w:pPr>
    </w:p>
    <w:p w14:paraId="0983EDDD" w14:textId="77777777" w:rsidR="00301B7C" w:rsidRDefault="00301B7C" w:rsidP="00883970">
      <w:pPr>
        <w:pStyle w:val="NoSpacing"/>
        <w:jc w:val="both"/>
        <w:rPr>
          <w:rFonts w:ascii="Arial" w:hAnsi="Arial"/>
          <w:b/>
        </w:rPr>
      </w:pPr>
    </w:p>
    <w:p w14:paraId="2548F0C2" w14:textId="77777777" w:rsidR="00301B7C" w:rsidRDefault="00301B7C" w:rsidP="00883970">
      <w:pPr>
        <w:pStyle w:val="NoSpacing"/>
        <w:jc w:val="both"/>
        <w:rPr>
          <w:rFonts w:ascii="Arial" w:hAnsi="Arial"/>
          <w:b/>
        </w:rPr>
      </w:pPr>
    </w:p>
    <w:p w14:paraId="7A49022A" w14:textId="77777777" w:rsidR="00301B7C" w:rsidRDefault="00301B7C" w:rsidP="00883970">
      <w:pPr>
        <w:pStyle w:val="NoSpacing"/>
        <w:jc w:val="both"/>
        <w:rPr>
          <w:rFonts w:ascii="Arial" w:hAnsi="Arial"/>
          <w:b/>
        </w:rPr>
      </w:pPr>
    </w:p>
    <w:p w14:paraId="5DE4EE3B" w14:textId="77777777" w:rsidR="00301B7C" w:rsidRDefault="00301B7C" w:rsidP="00883970">
      <w:pPr>
        <w:pStyle w:val="NoSpacing"/>
        <w:jc w:val="both"/>
        <w:rPr>
          <w:rFonts w:ascii="Arial" w:hAnsi="Arial"/>
          <w:b/>
        </w:rPr>
      </w:pPr>
    </w:p>
    <w:p w14:paraId="329439B5" w14:textId="77777777" w:rsidR="00301B7C" w:rsidRDefault="00301B7C" w:rsidP="00883970">
      <w:pPr>
        <w:pStyle w:val="NoSpacing"/>
        <w:jc w:val="both"/>
        <w:rPr>
          <w:rFonts w:ascii="Arial" w:hAnsi="Arial"/>
          <w:b/>
        </w:rPr>
      </w:pPr>
    </w:p>
    <w:p w14:paraId="7B769A49" w14:textId="77777777" w:rsidR="00301B7C" w:rsidRDefault="00301B7C" w:rsidP="00883970">
      <w:pPr>
        <w:pStyle w:val="NoSpacing"/>
        <w:jc w:val="both"/>
        <w:rPr>
          <w:rFonts w:ascii="Arial" w:hAnsi="Arial"/>
          <w:b/>
        </w:rPr>
      </w:pPr>
    </w:p>
    <w:p w14:paraId="1009D1F1" w14:textId="77777777" w:rsidR="00301B7C" w:rsidRDefault="00301B7C" w:rsidP="00883970">
      <w:pPr>
        <w:pStyle w:val="NoSpacing"/>
        <w:jc w:val="both"/>
        <w:rPr>
          <w:rFonts w:ascii="Arial" w:hAnsi="Arial"/>
          <w:b/>
        </w:rPr>
      </w:pPr>
    </w:p>
    <w:p w14:paraId="63C7C1EC" w14:textId="77777777" w:rsidR="00301B7C" w:rsidRDefault="00301B7C" w:rsidP="00883970">
      <w:pPr>
        <w:pStyle w:val="NoSpacing"/>
        <w:jc w:val="both"/>
        <w:rPr>
          <w:rFonts w:ascii="Arial" w:hAnsi="Arial"/>
          <w:b/>
        </w:rPr>
      </w:pPr>
    </w:p>
    <w:p w14:paraId="01675D7E" w14:textId="77777777" w:rsidR="00301B7C" w:rsidRDefault="00301B7C" w:rsidP="00883970">
      <w:pPr>
        <w:pStyle w:val="NoSpacing"/>
        <w:jc w:val="both"/>
        <w:rPr>
          <w:rFonts w:ascii="Arial" w:hAnsi="Arial"/>
          <w:b/>
        </w:rPr>
      </w:pPr>
    </w:p>
    <w:p w14:paraId="757A6DAE" w14:textId="77777777" w:rsidR="00301B7C" w:rsidRDefault="00301B7C" w:rsidP="00883970">
      <w:pPr>
        <w:pStyle w:val="NoSpacing"/>
        <w:jc w:val="both"/>
        <w:rPr>
          <w:rFonts w:ascii="Arial" w:hAnsi="Arial"/>
          <w:b/>
        </w:rPr>
      </w:pPr>
    </w:p>
    <w:p w14:paraId="74CEB447" w14:textId="77777777" w:rsidR="00301B7C" w:rsidRDefault="00301B7C" w:rsidP="00883970">
      <w:pPr>
        <w:pStyle w:val="NoSpacing"/>
        <w:jc w:val="both"/>
        <w:rPr>
          <w:rFonts w:ascii="Arial" w:hAnsi="Arial"/>
          <w:b/>
        </w:rPr>
      </w:pPr>
    </w:p>
    <w:p w14:paraId="38E70E24" w14:textId="77777777" w:rsidR="00301B7C" w:rsidRDefault="00301B7C" w:rsidP="00883970">
      <w:pPr>
        <w:pStyle w:val="NoSpacing"/>
        <w:jc w:val="both"/>
        <w:rPr>
          <w:rFonts w:ascii="Arial" w:hAnsi="Arial"/>
          <w:b/>
        </w:rPr>
      </w:pPr>
    </w:p>
    <w:p w14:paraId="131648C8" w14:textId="77777777" w:rsidR="00301B7C" w:rsidRDefault="00301B7C" w:rsidP="00883970">
      <w:pPr>
        <w:pStyle w:val="NoSpacing"/>
        <w:jc w:val="both"/>
        <w:rPr>
          <w:rFonts w:ascii="Arial" w:hAnsi="Arial"/>
          <w:b/>
        </w:rPr>
      </w:pPr>
    </w:p>
    <w:p w14:paraId="58F2E1FE" w14:textId="77777777" w:rsidR="00301B7C" w:rsidRDefault="00301B7C" w:rsidP="00883970">
      <w:pPr>
        <w:pStyle w:val="NoSpacing"/>
        <w:jc w:val="both"/>
        <w:rPr>
          <w:rFonts w:ascii="Arial" w:hAnsi="Arial"/>
          <w:b/>
        </w:rPr>
      </w:pPr>
    </w:p>
    <w:p w14:paraId="78D4B618" w14:textId="77777777" w:rsidR="00301B7C" w:rsidRDefault="00301B7C" w:rsidP="00883970">
      <w:pPr>
        <w:pStyle w:val="NoSpacing"/>
        <w:jc w:val="both"/>
        <w:rPr>
          <w:rFonts w:ascii="Arial" w:hAnsi="Arial"/>
          <w:b/>
        </w:rPr>
      </w:pPr>
    </w:p>
    <w:p w14:paraId="135ABB58" w14:textId="77777777" w:rsidR="00301B7C" w:rsidRDefault="00301B7C" w:rsidP="00883970">
      <w:pPr>
        <w:pStyle w:val="NoSpacing"/>
        <w:jc w:val="both"/>
        <w:rPr>
          <w:rFonts w:ascii="Arial" w:hAnsi="Arial"/>
          <w:b/>
        </w:rPr>
      </w:pPr>
    </w:p>
    <w:p w14:paraId="1AD1E5EE" w14:textId="77777777" w:rsidR="00301B7C" w:rsidRDefault="00301B7C" w:rsidP="00883970">
      <w:pPr>
        <w:pStyle w:val="NoSpacing"/>
        <w:jc w:val="both"/>
        <w:rPr>
          <w:rFonts w:ascii="Arial" w:hAnsi="Arial"/>
          <w:b/>
        </w:rPr>
      </w:pPr>
    </w:p>
    <w:p w14:paraId="016E8F77" w14:textId="77777777" w:rsidR="00301B7C" w:rsidRDefault="00301B7C" w:rsidP="00883970">
      <w:pPr>
        <w:pStyle w:val="NoSpacing"/>
        <w:jc w:val="both"/>
        <w:rPr>
          <w:rFonts w:ascii="Arial" w:hAnsi="Arial"/>
          <w:b/>
        </w:rPr>
      </w:pPr>
    </w:p>
    <w:p w14:paraId="09827DF5" w14:textId="77777777" w:rsidR="00301B7C" w:rsidRDefault="00301B7C" w:rsidP="00883970">
      <w:pPr>
        <w:pStyle w:val="NoSpacing"/>
        <w:jc w:val="both"/>
        <w:rPr>
          <w:rFonts w:ascii="Arial" w:hAnsi="Arial"/>
          <w:b/>
        </w:rPr>
      </w:pPr>
    </w:p>
    <w:p w14:paraId="6E26DC8B" w14:textId="77777777" w:rsidR="00301B7C" w:rsidRDefault="00301B7C" w:rsidP="00883970">
      <w:pPr>
        <w:pStyle w:val="NoSpacing"/>
        <w:jc w:val="both"/>
        <w:rPr>
          <w:rFonts w:ascii="Arial" w:hAnsi="Arial"/>
          <w:b/>
        </w:rPr>
      </w:pPr>
    </w:p>
    <w:p w14:paraId="63E7C335" w14:textId="77777777" w:rsidR="00301B7C" w:rsidRDefault="00301B7C" w:rsidP="00883970">
      <w:pPr>
        <w:pStyle w:val="NoSpacing"/>
        <w:jc w:val="both"/>
        <w:rPr>
          <w:rFonts w:ascii="Arial" w:hAnsi="Arial"/>
          <w:b/>
        </w:rPr>
      </w:pPr>
    </w:p>
    <w:p w14:paraId="4D38B07B" w14:textId="77777777" w:rsidR="00301B7C" w:rsidRDefault="00301B7C">
      <w:pPr>
        <w:rPr>
          <w:rFonts w:ascii="Arial" w:eastAsia="Calibri" w:hAnsi="Arial" w:cs="Arial"/>
          <w:b/>
          <w:lang w:val="en-PH"/>
        </w:rPr>
      </w:pPr>
      <w:r>
        <w:rPr>
          <w:rFonts w:ascii="Arial" w:hAnsi="Arial"/>
          <w:b/>
        </w:rPr>
        <w:br w:type="page"/>
      </w:r>
    </w:p>
    <w:p w14:paraId="12D72B90" w14:textId="77777777" w:rsidR="00883970" w:rsidRDefault="00883970" w:rsidP="00883970">
      <w:pPr>
        <w:pStyle w:val="NoSpacing"/>
        <w:jc w:val="both"/>
        <w:rPr>
          <w:rFonts w:ascii="Arial" w:hAnsi="Arial"/>
          <w:b/>
        </w:rPr>
      </w:pPr>
      <w:r>
        <w:rPr>
          <w:rFonts w:ascii="Arial" w:hAnsi="Arial"/>
          <w:b/>
        </w:rPr>
        <w:lastRenderedPageBreak/>
        <w:t>8. Course Evaluation</w:t>
      </w:r>
    </w:p>
    <w:p w14:paraId="63AEF4B9" w14:textId="77777777" w:rsidR="00883970" w:rsidRDefault="00883970" w:rsidP="00883970">
      <w:pPr>
        <w:pStyle w:val="NoSpacing"/>
        <w:jc w:val="both"/>
        <w:rPr>
          <w:rFonts w:ascii="Arial" w:hAnsi="Arial"/>
          <w:b/>
        </w:rPr>
      </w:pPr>
    </w:p>
    <w:p w14:paraId="49EF4D00" w14:textId="77777777" w:rsidR="00883970" w:rsidRDefault="00883970" w:rsidP="00883970">
      <w:pPr>
        <w:rPr>
          <w:rFonts w:ascii="Arial" w:hAnsi="Arial" w:cs="Arial"/>
          <w:b/>
          <w:sz w:val="24"/>
          <w:szCs w:val="24"/>
          <w:lang w:val="en-PH"/>
        </w:rPr>
      </w:pPr>
      <w:r>
        <w:rPr>
          <w:rFonts w:ascii="Arial" w:hAnsi="Arial" w:cs="Arial"/>
          <w:b/>
        </w:rPr>
        <w:t>Course Requirements</w:t>
      </w:r>
      <w:r>
        <w:rPr>
          <w:rFonts w:ascii="Arial" w:hAnsi="Arial" w:cs="Arial"/>
          <w:b/>
          <w:sz w:val="24"/>
          <w:szCs w:val="24"/>
          <w:lang w:val="en-PH"/>
        </w:rPr>
        <w:t xml:space="preserve"> Course Requirements</w:t>
      </w:r>
    </w:p>
    <w:p w14:paraId="7C69D323" w14:textId="77777777" w:rsidR="00883970" w:rsidRDefault="00883970" w:rsidP="00883970">
      <w:pPr>
        <w:numPr>
          <w:ilvl w:val="0"/>
          <w:numId w:val="29"/>
        </w:numPr>
        <w:contextualSpacing/>
        <w:rPr>
          <w:rFonts w:ascii="Arial" w:hAnsi="Arial" w:cs="Arial"/>
          <w:b/>
          <w:sz w:val="24"/>
          <w:szCs w:val="24"/>
          <w:lang w:val="en-PH"/>
        </w:rPr>
      </w:pPr>
      <w:r>
        <w:rPr>
          <w:rFonts w:ascii="Arial" w:hAnsi="Arial" w:cs="Arial"/>
          <w:b/>
          <w:sz w:val="24"/>
          <w:szCs w:val="24"/>
          <w:lang w:val="en-PH"/>
        </w:rPr>
        <w:t>Reflection/Thought Papers</w:t>
      </w:r>
    </w:p>
    <w:p w14:paraId="02D5D344" w14:textId="77777777" w:rsidR="00883970" w:rsidRDefault="00883970" w:rsidP="00883970">
      <w:pPr>
        <w:numPr>
          <w:ilvl w:val="0"/>
          <w:numId w:val="29"/>
        </w:numPr>
        <w:contextualSpacing/>
        <w:rPr>
          <w:rFonts w:ascii="Arial" w:hAnsi="Arial" w:cs="Arial"/>
          <w:b/>
          <w:sz w:val="24"/>
          <w:szCs w:val="24"/>
          <w:lang w:val="en-PH"/>
        </w:rPr>
      </w:pPr>
      <w:r>
        <w:rPr>
          <w:rFonts w:ascii="Arial" w:hAnsi="Arial" w:cs="Arial"/>
          <w:b/>
          <w:sz w:val="24"/>
          <w:szCs w:val="24"/>
          <w:lang w:val="en-PH"/>
        </w:rPr>
        <w:t>Portfolio</w:t>
      </w:r>
    </w:p>
    <w:p w14:paraId="60167A65" w14:textId="77777777" w:rsidR="00883970" w:rsidRDefault="00883970" w:rsidP="00883970">
      <w:pPr>
        <w:numPr>
          <w:ilvl w:val="0"/>
          <w:numId w:val="29"/>
        </w:numPr>
        <w:contextualSpacing/>
        <w:rPr>
          <w:rFonts w:ascii="Arial" w:hAnsi="Arial" w:cs="Arial"/>
          <w:b/>
          <w:sz w:val="24"/>
          <w:szCs w:val="24"/>
          <w:lang w:val="en-PH"/>
        </w:rPr>
      </w:pPr>
      <w:r>
        <w:rPr>
          <w:rFonts w:ascii="Arial" w:hAnsi="Arial" w:cs="Arial"/>
          <w:b/>
          <w:sz w:val="24"/>
          <w:szCs w:val="24"/>
          <w:lang w:val="en-PH"/>
        </w:rPr>
        <w:t>Educational Tour (optional)</w:t>
      </w:r>
    </w:p>
    <w:p w14:paraId="5962525A" w14:textId="77777777" w:rsidR="00301B7C" w:rsidRDefault="00301B7C" w:rsidP="00883970">
      <w:pPr>
        <w:ind w:left="720"/>
        <w:rPr>
          <w:rFonts w:ascii="Arial" w:hAnsi="Arial" w:cs="Arial"/>
          <w:b/>
          <w:sz w:val="24"/>
          <w:szCs w:val="24"/>
          <w:lang w:val="en-PH"/>
        </w:rPr>
      </w:pPr>
    </w:p>
    <w:p w14:paraId="2BFE397D" w14:textId="77777777" w:rsidR="00883970" w:rsidRDefault="00883970" w:rsidP="00883970">
      <w:pPr>
        <w:ind w:left="720"/>
        <w:rPr>
          <w:rFonts w:ascii="Arial" w:hAnsi="Arial" w:cs="Arial"/>
          <w:b/>
          <w:sz w:val="24"/>
          <w:szCs w:val="24"/>
          <w:lang w:val="en-PH"/>
        </w:rPr>
      </w:pPr>
      <w:r>
        <w:rPr>
          <w:rFonts w:ascii="Arial" w:hAnsi="Arial" w:cs="Arial"/>
          <w:b/>
          <w:sz w:val="24"/>
          <w:szCs w:val="24"/>
          <w:lang w:val="en-PH"/>
        </w:rPr>
        <w:t>Grading System:</w:t>
      </w:r>
    </w:p>
    <w:tbl>
      <w:tblPr>
        <w:tblW w:w="0" w:type="auto"/>
        <w:tblInd w:w="720" w:type="dxa"/>
        <w:tblLayout w:type="fixed"/>
        <w:tblLook w:val="0000" w:firstRow="0" w:lastRow="0" w:firstColumn="0" w:lastColumn="0" w:noHBand="0" w:noVBand="0"/>
      </w:tblPr>
      <w:tblGrid>
        <w:gridCol w:w="3888"/>
        <w:gridCol w:w="1912"/>
      </w:tblGrid>
      <w:tr w:rsidR="00883970" w14:paraId="632FFB07" w14:textId="77777777" w:rsidTr="009140C9">
        <w:trPr>
          <w:trHeight w:val="309"/>
        </w:trPr>
        <w:tc>
          <w:tcPr>
            <w:tcW w:w="5800" w:type="dxa"/>
            <w:gridSpan w:val="2"/>
          </w:tcPr>
          <w:p w14:paraId="52F02E60" w14:textId="77777777" w:rsidR="00883970" w:rsidRDefault="00883970" w:rsidP="00BA757D">
            <w:pPr>
              <w:spacing w:after="0" w:line="240" w:lineRule="auto"/>
              <w:jc w:val="center"/>
              <w:rPr>
                <w:rFonts w:ascii="Arial" w:hAnsi="Arial" w:cs="Arial"/>
                <w:b/>
                <w:sz w:val="24"/>
                <w:szCs w:val="24"/>
                <w:lang w:val="en-PH"/>
              </w:rPr>
            </w:pPr>
            <w:r>
              <w:rPr>
                <w:rFonts w:ascii="Arial" w:hAnsi="Arial" w:cs="Arial"/>
                <w:b/>
                <w:sz w:val="24"/>
                <w:szCs w:val="24"/>
                <w:lang w:val="en-PH"/>
              </w:rPr>
              <w:t>MIDTERM</w:t>
            </w:r>
          </w:p>
        </w:tc>
      </w:tr>
      <w:tr w:rsidR="00883970" w14:paraId="4AA7B7AE" w14:textId="77777777" w:rsidTr="009140C9">
        <w:trPr>
          <w:trHeight w:val="309"/>
        </w:trPr>
        <w:tc>
          <w:tcPr>
            <w:tcW w:w="3888" w:type="dxa"/>
          </w:tcPr>
          <w:p w14:paraId="42BE39CC" w14:textId="77777777" w:rsidR="00883970" w:rsidRDefault="00883970" w:rsidP="00BA757D">
            <w:pPr>
              <w:spacing w:after="0" w:line="240" w:lineRule="auto"/>
              <w:rPr>
                <w:rFonts w:ascii="Arial" w:hAnsi="Arial" w:cs="Arial"/>
                <w:sz w:val="24"/>
                <w:szCs w:val="24"/>
                <w:lang w:val="en-PH"/>
              </w:rPr>
            </w:pPr>
            <w:r>
              <w:rPr>
                <w:rFonts w:ascii="Arial" w:hAnsi="Arial" w:cs="Arial"/>
                <w:sz w:val="24"/>
                <w:szCs w:val="24"/>
                <w:lang w:val="en-PH"/>
              </w:rPr>
              <w:t>Exam</w:t>
            </w:r>
          </w:p>
        </w:tc>
        <w:tc>
          <w:tcPr>
            <w:tcW w:w="1912" w:type="dxa"/>
          </w:tcPr>
          <w:p w14:paraId="16BC236D" w14:textId="77777777" w:rsidR="00883970" w:rsidRDefault="00883970" w:rsidP="00BA757D">
            <w:pPr>
              <w:spacing w:after="0" w:line="240" w:lineRule="auto"/>
              <w:jc w:val="right"/>
              <w:rPr>
                <w:rFonts w:ascii="Arial" w:hAnsi="Arial" w:cs="Arial"/>
                <w:sz w:val="24"/>
                <w:szCs w:val="24"/>
                <w:lang w:val="en-PH"/>
              </w:rPr>
            </w:pPr>
            <w:r>
              <w:rPr>
                <w:rFonts w:ascii="Arial" w:hAnsi="Arial" w:cs="Arial"/>
                <w:sz w:val="24"/>
                <w:szCs w:val="24"/>
                <w:lang w:val="en-PH"/>
              </w:rPr>
              <w:t>50%</w:t>
            </w:r>
          </w:p>
        </w:tc>
      </w:tr>
      <w:tr w:rsidR="00883970" w14:paraId="1BC8BD44" w14:textId="77777777" w:rsidTr="009140C9">
        <w:trPr>
          <w:trHeight w:val="309"/>
        </w:trPr>
        <w:tc>
          <w:tcPr>
            <w:tcW w:w="3888" w:type="dxa"/>
          </w:tcPr>
          <w:p w14:paraId="1F3E7910" w14:textId="77777777" w:rsidR="00883970" w:rsidRDefault="00883970" w:rsidP="00BA757D">
            <w:pPr>
              <w:spacing w:after="0" w:line="240" w:lineRule="auto"/>
              <w:rPr>
                <w:rFonts w:ascii="Arial" w:hAnsi="Arial" w:cs="Arial"/>
                <w:sz w:val="24"/>
                <w:szCs w:val="24"/>
                <w:lang w:val="en-PH"/>
              </w:rPr>
            </w:pPr>
            <w:r>
              <w:rPr>
                <w:rFonts w:ascii="Arial" w:hAnsi="Arial" w:cs="Arial"/>
                <w:sz w:val="24"/>
                <w:szCs w:val="24"/>
                <w:lang w:val="en-PH"/>
              </w:rPr>
              <w:t>Quizzes</w:t>
            </w:r>
          </w:p>
        </w:tc>
        <w:tc>
          <w:tcPr>
            <w:tcW w:w="1912" w:type="dxa"/>
          </w:tcPr>
          <w:p w14:paraId="3AB70F0A" w14:textId="77777777" w:rsidR="00883970" w:rsidRDefault="00883970" w:rsidP="00BA757D">
            <w:pPr>
              <w:spacing w:after="0" w:line="240" w:lineRule="auto"/>
              <w:jc w:val="right"/>
              <w:rPr>
                <w:rFonts w:ascii="Arial" w:hAnsi="Arial" w:cs="Arial"/>
                <w:sz w:val="24"/>
                <w:szCs w:val="24"/>
                <w:lang w:val="en-PH"/>
              </w:rPr>
            </w:pPr>
            <w:r>
              <w:rPr>
                <w:rFonts w:ascii="Arial" w:hAnsi="Arial" w:cs="Arial"/>
                <w:sz w:val="24"/>
                <w:szCs w:val="24"/>
                <w:lang w:val="en-PH"/>
              </w:rPr>
              <w:t>15%</w:t>
            </w:r>
          </w:p>
        </w:tc>
      </w:tr>
      <w:tr w:rsidR="00883970" w14:paraId="570F28F3" w14:textId="77777777" w:rsidTr="009140C9">
        <w:trPr>
          <w:trHeight w:val="309"/>
        </w:trPr>
        <w:tc>
          <w:tcPr>
            <w:tcW w:w="3888" w:type="dxa"/>
          </w:tcPr>
          <w:p w14:paraId="7F1189E1" w14:textId="77777777" w:rsidR="00883970" w:rsidRDefault="00883970" w:rsidP="00BA757D">
            <w:pPr>
              <w:spacing w:after="0" w:line="240" w:lineRule="auto"/>
              <w:rPr>
                <w:rFonts w:ascii="Arial" w:hAnsi="Arial" w:cs="Arial"/>
                <w:sz w:val="24"/>
                <w:szCs w:val="24"/>
                <w:lang w:val="en-PH"/>
              </w:rPr>
            </w:pPr>
            <w:r>
              <w:rPr>
                <w:rFonts w:ascii="Arial" w:hAnsi="Arial" w:cs="Arial"/>
                <w:sz w:val="24"/>
                <w:szCs w:val="24"/>
                <w:lang w:val="en-PH"/>
              </w:rPr>
              <w:t>Assignments</w:t>
            </w:r>
          </w:p>
        </w:tc>
        <w:tc>
          <w:tcPr>
            <w:tcW w:w="1912" w:type="dxa"/>
          </w:tcPr>
          <w:p w14:paraId="5EE37512" w14:textId="77777777" w:rsidR="00883970" w:rsidRDefault="00883970" w:rsidP="00BA757D">
            <w:pPr>
              <w:spacing w:after="0" w:line="240" w:lineRule="auto"/>
              <w:jc w:val="right"/>
              <w:rPr>
                <w:rFonts w:ascii="Arial" w:hAnsi="Arial" w:cs="Arial"/>
                <w:sz w:val="24"/>
                <w:szCs w:val="24"/>
                <w:lang w:val="en-PH"/>
              </w:rPr>
            </w:pPr>
            <w:r>
              <w:rPr>
                <w:rFonts w:ascii="Arial" w:hAnsi="Arial" w:cs="Arial"/>
                <w:sz w:val="24"/>
                <w:szCs w:val="24"/>
                <w:lang w:val="en-PH"/>
              </w:rPr>
              <w:t>10%</w:t>
            </w:r>
          </w:p>
        </w:tc>
      </w:tr>
      <w:tr w:rsidR="00883970" w14:paraId="1C929131" w14:textId="77777777" w:rsidTr="009140C9">
        <w:trPr>
          <w:trHeight w:val="309"/>
        </w:trPr>
        <w:tc>
          <w:tcPr>
            <w:tcW w:w="3888" w:type="dxa"/>
          </w:tcPr>
          <w:p w14:paraId="7BA2E451" w14:textId="77777777" w:rsidR="00883970" w:rsidRDefault="00883970" w:rsidP="00BA757D">
            <w:pPr>
              <w:spacing w:after="0" w:line="240" w:lineRule="auto"/>
              <w:rPr>
                <w:rFonts w:ascii="Arial" w:hAnsi="Arial" w:cs="Arial"/>
                <w:sz w:val="24"/>
                <w:szCs w:val="24"/>
                <w:lang w:val="en-PH"/>
              </w:rPr>
            </w:pPr>
            <w:r>
              <w:rPr>
                <w:rFonts w:ascii="Arial" w:hAnsi="Arial" w:cs="Arial"/>
                <w:sz w:val="24"/>
                <w:szCs w:val="24"/>
                <w:lang w:val="en-PH"/>
              </w:rPr>
              <w:t>Individual/Group Activities</w:t>
            </w:r>
          </w:p>
        </w:tc>
        <w:tc>
          <w:tcPr>
            <w:tcW w:w="1912" w:type="dxa"/>
          </w:tcPr>
          <w:p w14:paraId="331DE2CD" w14:textId="29FC55D5" w:rsidR="00883970" w:rsidRDefault="009140C9" w:rsidP="00BA757D">
            <w:pPr>
              <w:spacing w:after="0" w:line="240" w:lineRule="auto"/>
              <w:jc w:val="right"/>
              <w:rPr>
                <w:rFonts w:ascii="Arial" w:hAnsi="Arial" w:cs="Arial"/>
                <w:sz w:val="24"/>
                <w:szCs w:val="24"/>
                <w:lang w:val="en-PH"/>
              </w:rPr>
            </w:pPr>
            <w:r>
              <w:rPr>
                <w:rFonts w:ascii="Arial" w:hAnsi="Arial" w:cs="Arial"/>
                <w:sz w:val="24"/>
                <w:szCs w:val="24"/>
                <w:lang w:val="en-PH"/>
              </w:rPr>
              <w:t>2</w:t>
            </w:r>
            <w:r w:rsidR="00883970">
              <w:rPr>
                <w:rFonts w:ascii="Arial" w:hAnsi="Arial" w:cs="Arial"/>
                <w:sz w:val="24"/>
                <w:szCs w:val="24"/>
                <w:lang w:val="en-PH"/>
              </w:rPr>
              <w:t>5%</w:t>
            </w:r>
          </w:p>
        </w:tc>
      </w:tr>
      <w:tr w:rsidR="00883970" w14:paraId="5C5F2425" w14:textId="77777777" w:rsidTr="009140C9">
        <w:trPr>
          <w:trHeight w:val="309"/>
        </w:trPr>
        <w:tc>
          <w:tcPr>
            <w:tcW w:w="3888" w:type="dxa"/>
          </w:tcPr>
          <w:p w14:paraId="49F6A06F" w14:textId="77777777" w:rsidR="00883970" w:rsidRDefault="00883970" w:rsidP="00BA757D">
            <w:pPr>
              <w:spacing w:after="0" w:line="240" w:lineRule="auto"/>
              <w:rPr>
                <w:rFonts w:ascii="Arial" w:hAnsi="Arial" w:cs="Arial"/>
                <w:b/>
                <w:sz w:val="24"/>
                <w:szCs w:val="24"/>
                <w:lang w:val="en-PH"/>
              </w:rPr>
            </w:pPr>
            <w:r>
              <w:rPr>
                <w:rFonts w:ascii="Arial" w:hAnsi="Arial" w:cs="Arial"/>
                <w:b/>
                <w:sz w:val="24"/>
                <w:szCs w:val="24"/>
                <w:lang w:val="en-PH"/>
              </w:rPr>
              <w:t>TOTAL</w:t>
            </w:r>
          </w:p>
        </w:tc>
        <w:tc>
          <w:tcPr>
            <w:tcW w:w="1912" w:type="dxa"/>
          </w:tcPr>
          <w:p w14:paraId="15759EF0" w14:textId="77777777" w:rsidR="00883970" w:rsidRDefault="00883970" w:rsidP="00BA757D">
            <w:pPr>
              <w:spacing w:after="0" w:line="240" w:lineRule="auto"/>
              <w:jc w:val="right"/>
              <w:rPr>
                <w:rFonts w:ascii="Arial" w:hAnsi="Arial" w:cs="Arial"/>
                <w:b/>
                <w:sz w:val="24"/>
                <w:szCs w:val="24"/>
                <w:lang w:val="en-PH"/>
              </w:rPr>
            </w:pPr>
            <w:r>
              <w:rPr>
                <w:rFonts w:ascii="Arial" w:hAnsi="Arial" w:cs="Arial"/>
                <w:b/>
                <w:sz w:val="24"/>
                <w:szCs w:val="24"/>
                <w:lang w:val="en-PH"/>
              </w:rPr>
              <w:t>100%</w:t>
            </w:r>
          </w:p>
        </w:tc>
      </w:tr>
    </w:tbl>
    <w:tbl>
      <w:tblPr>
        <w:tblpPr w:leftFromText="180" w:rightFromText="180" w:vertAnchor="text" w:horzAnchor="page" w:tblpX="8765" w:tblpY="-1991"/>
        <w:tblW w:w="0" w:type="auto"/>
        <w:tblLayout w:type="fixed"/>
        <w:tblLook w:val="0000" w:firstRow="0" w:lastRow="0" w:firstColumn="0" w:lastColumn="0" w:noHBand="0" w:noVBand="0"/>
      </w:tblPr>
      <w:tblGrid>
        <w:gridCol w:w="3888"/>
        <w:gridCol w:w="1924"/>
      </w:tblGrid>
      <w:tr w:rsidR="009140C9" w14:paraId="5ADB8916" w14:textId="77777777" w:rsidTr="009140C9">
        <w:trPr>
          <w:trHeight w:val="269"/>
        </w:trPr>
        <w:tc>
          <w:tcPr>
            <w:tcW w:w="5812" w:type="dxa"/>
            <w:gridSpan w:val="2"/>
          </w:tcPr>
          <w:p w14:paraId="68B09F48" w14:textId="77777777" w:rsidR="009140C9" w:rsidRDefault="009140C9" w:rsidP="009140C9">
            <w:pPr>
              <w:spacing w:after="0" w:line="240" w:lineRule="auto"/>
              <w:jc w:val="center"/>
              <w:rPr>
                <w:rFonts w:ascii="Arial" w:hAnsi="Arial" w:cs="Arial"/>
                <w:b/>
                <w:sz w:val="24"/>
                <w:szCs w:val="24"/>
                <w:lang w:val="en-PH"/>
              </w:rPr>
            </w:pPr>
            <w:r>
              <w:rPr>
                <w:rFonts w:ascii="Arial" w:hAnsi="Arial" w:cs="Arial"/>
                <w:b/>
                <w:sz w:val="24"/>
                <w:szCs w:val="24"/>
                <w:lang w:val="en-PH"/>
              </w:rPr>
              <w:t>FINALS</w:t>
            </w:r>
          </w:p>
        </w:tc>
      </w:tr>
      <w:tr w:rsidR="009140C9" w14:paraId="39BD02D7" w14:textId="77777777" w:rsidTr="009140C9">
        <w:trPr>
          <w:trHeight w:val="269"/>
        </w:trPr>
        <w:tc>
          <w:tcPr>
            <w:tcW w:w="3888" w:type="dxa"/>
          </w:tcPr>
          <w:p w14:paraId="3326FB77" w14:textId="77777777" w:rsidR="009140C9" w:rsidRDefault="009140C9" w:rsidP="009140C9">
            <w:pPr>
              <w:spacing w:after="0" w:line="240" w:lineRule="auto"/>
              <w:rPr>
                <w:rFonts w:ascii="Arial" w:hAnsi="Arial" w:cs="Arial"/>
                <w:sz w:val="24"/>
                <w:szCs w:val="24"/>
                <w:lang w:val="en-PH"/>
              </w:rPr>
            </w:pPr>
            <w:r>
              <w:rPr>
                <w:rFonts w:ascii="Arial" w:hAnsi="Arial" w:cs="Arial"/>
                <w:sz w:val="24"/>
                <w:szCs w:val="24"/>
                <w:lang w:val="en-PH"/>
              </w:rPr>
              <w:t>Exam</w:t>
            </w:r>
          </w:p>
        </w:tc>
        <w:tc>
          <w:tcPr>
            <w:tcW w:w="1924" w:type="dxa"/>
          </w:tcPr>
          <w:p w14:paraId="7989E256" w14:textId="77777777" w:rsidR="009140C9" w:rsidRDefault="009140C9" w:rsidP="009140C9">
            <w:pPr>
              <w:spacing w:after="0" w:line="240" w:lineRule="auto"/>
              <w:jc w:val="right"/>
              <w:rPr>
                <w:rFonts w:ascii="Arial" w:hAnsi="Arial" w:cs="Arial"/>
                <w:sz w:val="24"/>
                <w:szCs w:val="24"/>
                <w:lang w:val="en-PH"/>
              </w:rPr>
            </w:pPr>
            <w:r>
              <w:rPr>
                <w:rFonts w:ascii="Arial" w:hAnsi="Arial" w:cs="Arial"/>
                <w:sz w:val="24"/>
                <w:szCs w:val="24"/>
                <w:lang w:val="en-PH"/>
              </w:rPr>
              <w:t>50%</w:t>
            </w:r>
          </w:p>
        </w:tc>
      </w:tr>
      <w:tr w:rsidR="009140C9" w14:paraId="35923751" w14:textId="77777777" w:rsidTr="009140C9">
        <w:trPr>
          <w:trHeight w:val="269"/>
        </w:trPr>
        <w:tc>
          <w:tcPr>
            <w:tcW w:w="3888" w:type="dxa"/>
          </w:tcPr>
          <w:p w14:paraId="2322C6DA" w14:textId="77777777" w:rsidR="009140C9" w:rsidRDefault="009140C9" w:rsidP="009140C9">
            <w:pPr>
              <w:spacing w:after="0" w:line="240" w:lineRule="auto"/>
              <w:rPr>
                <w:rFonts w:ascii="Arial" w:hAnsi="Arial" w:cs="Arial"/>
                <w:sz w:val="24"/>
                <w:szCs w:val="24"/>
                <w:lang w:val="en-PH"/>
              </w:rPr>
            </w:pPr>
            <w:r>
              <w:rPr>
                <w:rFonts w:ascii="Arial" w:hAnsi="Arial" w:cs="Arial"/>
                <w:sz w:val="24"/>
                <w:szCs w:val="24"/>
                <w:lang w:val="en-PH"/>
              </w:rPr>
              <w:t>Quizzes</w:t>
            </w:r>
          </w:p>
        </w:tc>
        <w:tc>
          <w:tcPr>
            <w:tcW w:w="1924" w:type="dxa"/>
          </w:tcPr>
          <w:p w14:paraId="08335D62" w14:textId="77777777" w:rsidR="009140C9" w:rsidRDefault="009140C9" w:rsidP="009140C9">
            <w:pPr>
              <w:spacing w:after="0" w:line="240" w:lineRule="auto"/>
              <w:jc w:val="right"/>
              <w:rPr>
                <w:rFonts w:ascii="Arial" w:hAnsi="Arial" w:cs="Arial"/>
                <w:sz w:val="24"/>
                <w:szCs w:val="24"/>
                <w:lang w:val="en-PH"/>
              </w:rPr>
            </w:pPr>
            <w:r>
              <w:rPr>
                <w:rFonts w:ascii="Arial" w:hAnsi="Arial" w:cs="Arial"/>
                <w:sz w:val="24"/>
                <w:szCs w:val="24"/>
                <w:lang w:val="en-PH"/>
              </w:rPr>
              <w:t>15%</w:t>
            </w:r>
          </w:p>
        </w:tc>
      </w:tr>
      <w:tr w:rsidR="009140C9" w14:paraId="47AAB668" w14:textId="77777777" w:rsidTr="009140C9">
        <w:trPr>
          <w:trHeight w:val="269"/>
        </w:trPr>
        <w:tc>
          <w:tcPr>
            <w:tcW w:w="3888" w:type="dxa"/>
          </w:tcPr>
          <w:p w14:paraId="4560F98A" w14:textId="77777777" w:rsidR="009140C9" w:rsidRDefault="009140C9" w:rsidP="009140C9">
            <w:pPr>
              <w:spacing w:after="0" w:line="240" w:lineRule="auto"/>
              <w:rPr>
                <w:rFonts w:ascii="Arial" w:hAnsi="Arial" w:cs="Arial"/>
                <w:sz w:val="24"/>
                <w:szCs w:val="24"/>
                <w:lang w:val="en-PH"/>
              </w:rPr>
            </w:pPr>
            <w:r>
              <w:rPr>
                <w:rFonts w:ascii="Arial" w:hAnsi="Arial" w:cs="Arial"/>
                <w:sz w:val="24"/>
                <w:szCs w:val="24"/>
                <w:lang w:val="en-PH"/>
              </w:rPr>
              <w:t>Assignments</w:t>
            </w:r>
          </w:p>
        </w:tc>
        <w:tc>
          <w:tcPr>
            <w:tcW w:w="1924" w:type="dxa"/>
          </w:tcPr>
          <w:p w14:paraId="3451F82D" w14:textId="77777777" w:rsidR="009140C9" w:rsidRDefault="009140C9" w:rsidP="009140C9">
            <w:pPr>
              <w:spacing w:after="0" w:line="240" w:lineRule="auto"/>
              <w:jc w:val="right"/>
              <w:rPr>
                <w:rFonts w:ascii="Arial" w:hAnsi="Arial" w:cs="Arial"/>
                <w:sz w:val="24"/>
                <w:szCs w:val="24"/>
                <w:lang w:val="en-PH"/>
              </w:rPr>
            </w:pPr>
            <w:r>
              <w:rPr>
                <w:rFonts w:ascii="Arial" w:hAnsi="Arial" w:cs="Arial"/>
                <w:sz w:val="24"/>
                <w:szCs w:val="24"/>
                <w:lang w:val="en-PH"/>
              </w:rPr>
              <w:t>10%</w:t>
            </w:r>
          </w:p>
        </w:tc>
      </w:tr>
      <w:tr w:rsidR="009140C9" w14:paraId="1F762D5F" w14:textId="77777777" w:rsidTr="009140C9">
        <w:trPr>
          <w:trHeight w:val="269"/>
        </w:trPr>
        <w:tc>
          <w:tcPr>
            <w:tcW w:w="3888" w:type="dxa"/>
          </w:tcPr>
          <w:p w14:paraId="7B24885F" w14:textId="77777777" w:rsidR="009140C9" w:rsidRDefault="009140C9" w:rsidP="009140C9">
            <w:pPr>
              <w:spacing w:after="0" w:line="240" w:lineRule="auto"/>
              <w:rPr>
                <w:rFonts w:ascii="Arial" w:hAnsi="Arial" w:cs="Arial"/>
                <w:sz w:val="24"/>
                <w:szCs w:val="24"/>
                <w:lang w:val="en-PH"/>
              </w:rPr>
            </w:pPr>
            <w:r>
              <w:rPr>
                <w:rFonts w:ascii="Arial" w:hAnsi="Arial" w:cs="Arial"/>
                <w:sz w:val="24"/>
                <w:szCs w:val="24"/>
                <w:lang w:val="en-PH"/>
              </w:rPr>
              <w:t>Individual/Group Activities</w:t>
            </w:r>
          </w:p>
        </w:tc>
        <w:tc>
          <w:tcPr>
            <w:tcW w:w="1924" w:type="dxa"/>
          </w:tcPr>
          <w:p w14:paraId="4390A77D" w14:textId="77777777" w:rsidR="009140C9" w:rsidRDefault="009140C9" w:rsidP="009140C9">
            <w:pPr>
              <w:spacing w:after="0" w:line="240" w:lineRule="auto"/>
              <w:jc w:val="right"/>
              <w:rPr>
                <w:rFonts w:ascii="Arial" w:hAnsi="Arial" w:cs="Arial"/>
                <w:sz w:val="24"/>
                <w:szCs w:val="24"/>
                <w:lang w:val="en-PH"/>
              </w:rPr>
            </w:pPr>
            <w:r>
              <w:rPr>
                <w:rFonts w:ascii="Arial" w:hAnsi="Arial" w:cs="Arial"/>
                <w:sz w:val="24"/>
                <w:szCs w:val="24"/>
                <w:lang w:val="en-PH"/>
              </w:rPr>
              <w:t>25%</w:t>
            </w:r>
          </w:p>
        </w:tc>
      </w:tr>
      <w:tr w:rsidR="009140C9" w14:paraId="0B4F89C2" w14:textId="77777777" w:rsidTr="009140C9">
        <w:trPr>
          <w:trHeight w:val="269"/>
        </w:trPr>
        <w:tc>
          <w:tcPr>
            <w:tcW w:w="3888" w:type="dxa"/>
          </w:tcPr>
          <w:p w14:paraId="13B74984" w14:textId="77777777" w:rsidR="009140C9" w:rsidRDefault="009140C9" w:rsidP="009140C9">
            <w:pPr>
              <w:spacing w:after="0" w:line="240" w:lineRule="auto"/>
              <w:rPr>
                <w:rFonts w:ascii="Arial" w:hAnsi="Arial" w:cs="Arial"/>
                <w:b/>
                <w:sz w:val="24"/>
                <w:szCs w:val="24"/>
                <w:lang w:val="en-PH"/>
              </w:rPr>
            </w:pPr>
            <w:r>
              <w:rPr>
                <w:rFonts w:ascii="Arial" w:hAnsi="Arial" w:cs="Arial"/>
                <w:b/>
                <w:sz w:val="24"/>
                <w:szCs w:val="24"/>
                <w:lang w:val="en-PH"/>
              </w:rPr>
              <w:t>Total</w:t>
            </w:r>
          </w:p>
        </w:tc>
        <w:tc>
          <w:tcPr>
            <w:tcW w:w="1924" w:type="dxa"/>
          </w:tcPr>
          <w:p w14:paraId="798C02AC" w14:textId="77777777" w:rsidR="009140C9" w:rsidRDefault="009140C9" w:rsidP="009140C9">
            <w:pPr>
              <w:spacing w:after="0" w:line="240" w:lineRule="auto"/>
              <w:jc w:val="right"/>
              <w:rPr>
                <w:rFonts w:ascii="Arial" w:hAnsi="Arial" w:cs="Arial"/>
                <w:b/>
                <w:sz w:val="24"/>
                <w:szCs w:val="24"/>
                <w:lang w:val="en-PH"/>
              </w:rPr>
            </w:pPr>
            <w:r>
              <w:rPr>
                <w:rFonts w:ascii="Arial" w:hAnsi="Arial" w:cs="Arial"/>
                <w:b/>
                <w:sz w:val="24"/>
                <w:szCs w:val="24"/>
                <w:lang w:val="en-PH"/>
              </w:rPr>
              <w:t>100%</w:t>
            </w:r>
          </w:p>
        </w:tc>
      </w:tr>
    </w:tbl>
    <w:p w14:paraId="48FA79CE" w14:textId="77777777" w:rsidR="00883970" w:rsidRDefault="00883970" w:rsidP="00883970">
      <w:pPr>
        <w:spacing w:after="0"/>
        <w:rPr>
          <w:vanish/>
        </w:rPr>
      </w:pPr>
    </w:p>
    <w:p w14:paraId="63F8C02D" w14:textId="690E50FF" w:rsidR="00883970" w:rsidRDefault="00883970" w:rsidP="00883970">
      <w:pPr>
        <w:ind w:left="720"/>
        <w:rPr>
          <w:rFonts w:ascii="Arial" w:hAnsi="Arial" w:cs="Arial"/>
          <w:b/>
          <w:sz w:val="24"/>
          <w:szCs w:val="24"/>
          <w:u w:val="single"/>
          <w:lang w:val="en-PH"/>
        </w:rPr>
      </w:pPr>
      <w:r>
        <w:rPr>
          <w:rFonts w:ascii="Arial" w:hAnsi="Arial" w:cs="Arial"/>
          <w:b/>
          <w:sz w:val="24"/>
          <w:szCs w:val="24"/>
          <w:u w:val="single"/>
          <w:lang w:val="en-PH"/>
        </w:rPr>
        <w:t xml:space="preserve">  </w:t>
      </w:r>
    </w:p>
    <w:p w14:paraId="6546432A" w14:textId="77777777" w:rsidR="009140C9" w:rsidRDefault="009140C9" w:rsidP="00883970">
      <w:pPr>
        <w:ind w:left="720"/>
        <w:rPr>
          <w:rFonts w:ascii="Arial" w:hAnsi="Arial" w:cs="Arial"/>
          <w:b/>
          <w:sz w:val="24"/>
          <w:szCs w:val="24"/>
          <w:u w:val="single"/>
          <w:lang w:val="en-PH"/>
        </w:rPr>
      </w:pPr>
    </w:p>
    <w:p w14:paraId="58F16885" w14:textId="77777777" w:rsidR="00883970" w:rsidRDefault="00883970" w:rsidP="00883970">
      <w:pPr>
        <w:ind w:left="720"/>
        <w:jc w:val="center"/>
        <w:rPr>
          <w:rFonts w:ascii="Arial" w:hAnsi="Arial" w:cs="Arial"/>
          <w:b/>
          <w:sz w:val="24"/>
          <w:szCs w:val="24"/>
          <w:lang w:val="en-PH"/>
        </w:rPr>
      </w:pPr>
      <w:r>
        <w:rPr>
          <w:rFonts w:ascii="Arial" w:hAnsi="Arial" w:cs="Arial"/>
          <w:b/>
          <w:sz w:val="24"/>
          <w:szCs w:val="24"/>
          <w:lang w:val="en-PH"/>
        </w:rPr>
        <w:t>(MIDTERM GRADE + FINAL TERM GRADE)/2 = FG</w:t>
      </w:r>
    </w:p>
    <w:p w14:paraId="40439EEB" w14:textId="77777777" w:rsidR="00883970" w:rsidRDefault="00883970" w:rsidP="00883970">
      <w:pPr>
        <w:ind w:firstLine="720"/>
        <w:rPr>
          <w:rFonts w:ascii="Arial" w:hAnsi="Arial" w:cs="Arial"/>
          <w:b/>
          <w:sz w:val="24"/>
          <w:szCs w:val="24"/>
          <w:lang w:val="en-PH"/>
        </w:rPr>
      </w:pPr>
      <w:r>
        <w:rPr>
          <w:rFonts w:ascii="Arial" w:hAnsi="Arial" w:cs="Arial"/>
          <w:b/>
          <w:sz w:val="24"/>
          <w:szCs w:val="24"/>
          <w:lang w:val="en-PH"/>
        </w:rPr>
        <w:t>Schedule of Examinations</w:t>
      </w:r>
    </w:p>
    <w:p w14:paraId="7D3466B9" w14:textId="77777777" w:rsidR="00883970" w:rsidRDefault="00883970" w:rsidP="00883970">
      <w:pPr>
        <w:tabs>
          <w:tab w:val="left" w:pos="1440"/>
        </w:tabs>
        <w:spacing w:after="0" w:line="240" w:lineRule="auto"/>
        <w:ind w:left="90"/>
        <w:jc w:val="both"/>
        <w:rPr>
          <w:rFonts w:ascii="Arial" w:hAnsi="Arial"/>
          <w:bCs/>
          <w:sz w:val="24"/>
          <w:szCs w:val="24"/>
          <w:lang w:val="en-PH"/>
        </w:rPr>
      </w:pPr>
      <w:r>
        <w:rPr>
          <w:rFonts w:ascii="Arial" w:hAnsi="Arial"/>
          <w:b/>
          <w:bCs/>
          <w:sz w:val="24"/>
          <w:szCs w:val="24"/>
          <w:lang w:val="en-PH"/>
        </w:rPr>
        <w:t xml:space="preserve">                        </w:t>
      </w:r>
      <w:r>
        <w:rPr>
          <w:rFonts w:ascii="Arial" w:hAnsi="Arial"/>
          <w:bCs/>
          <w:sz w:val="24"/>
          <w:szCs w:val="24"/>
          <w:lang w:val="en-PH"/>
        </w:rPr>
        <w:t xml:space="preserve">Midterm                                 -    </w:t>
      </w:r>
    </w:p>
    <w:p w14:paraId="5E55C0BD" w14:textId="77777777" w:rsidR="00883970" w:rsidRDefault="00883970" w:rsidP="00883970">
      <w:pPr>
        <w:tabs>
          <w:tab w:val="left" w:pos="1440"/>
        </w:tabs>
        <w:spacing w:after="0" w:line="240" w:lineRule="auto"/>
        <w:ind w:left="90"/>
        <w:jc w:val="both"/>
        <w:rPr>
          <w:rFonts w:ascii="Arial" w:hAnsi="Arial"/>
          <w:bCs/>
          <w:sz w:val="24"/>
          <w:szCs w:val="24"/>
          <w:lang w:val="en-PH"/>
        </w:rPr>
      </w:pPr>
      <w:r>
        <w:rPr>
          <w:rFonts w:ascii="Arial" w:hAnsi="Arial"/>
          <w:bCs/>
          <w:sz w:val="24"/>
          <w:szCs w:val="24"/>
          <w:lang w:val="en-PH"/>
        </w:rPr>
        <w:t xml:space="preserve">                        Final Term                             -    </w:t>
      </w:r>
    </w:p>
    <w:p w14:paraId="1AD0047B" w14:textId="77777777" w:rsidR="00883970" w:rsidRDefault="00883970" w:rsidP="00883970">
      <w:pPr>
        <w:tabs>
          <w:tab w:val="left" w:pos="1440"/>
        </w:tabs>
        <w:spacing w:after="0" w:line="240" w:lineRule="auto"/>
        <w:ind w:left="90"/>
        <w:jc w:val="both"/>
        <w:rPr>
          <w:rFonts w:ascii="Arial" w:hAnsi="Arial"/>
          <w:bCs/>
          <w:sz w:val="24"/>
          <w:szCs w:val="24"/>
          <w:lang w:val="en-PH"/>
        </w:rPr>
      </w:pPr>
      <w:r>
        <w:rPr>
          <w:rFonts w:ascii="Arial" w:hAnsi="Arial"/>
          <w:bCs/>
          <w:sz w:val="24"/>
          <w:szCs w:val="24"/>
          <w:lang w:val="en-PH"/>
        </w:rPr>
        <w:t xml:space="preserve">                        Classes End                          -    </w:t>
      </w:r>
    </w:p>
    <w:p w14:paraId="394892CA" w14:textId="77777777" w:rsidR="00883970" w:rsidRDefault="00883970" w:rsidP="00883970">
      <w:pPr>
        <w:tabs>
          <w:tab w:val="left" w:pos="1440"/>
        </w:tabs>
        <w:spacing w:after="0" w:line="240" w:lineRule="auto"/>
        <w:ind w:left="90"/>
        <w:jc w:val="both"/>
        <w:rPr>
          <w:rFonts w:ascii="Arial" w:hAnsi="Arial" w:cs="Arial"/>
          <w:b/>
        </w:rPr>
        <w:sectPr w:rsidR="00883970" w:rsidSect="00883970">
          <w:pgSz w:w="18720" w:h="12240" w:orient="landscape"/>
          <w:pgMar w:top="720" w:right="1440" w:bottom="720" w:left="1440" w:header="720" w:footer="720" w:gutter="0"/>
          <w:cols w:space="720"/>
          <w:docGrid w:linePitch="360"/>
        </w:sectPr>
      </w:pPr>
    </w:p>
    <w:p w14:paraId="30341A63" w14:textId="77777777" w:rsidR="00883970" w:rsidRDefault="00883970" w:rsidP="00883970">
      <w:pPr>
        <w:pStyle w:val="NoSpacing"/>
        <w:jc w:val="both"/>
        <w:rPr>
          <w:rFonts w:ascii="Arial" w:hAnsi="Arial"/>
          <w:b/>
        </w:rPr>
      </w:pPr>
    </w:p>
    <w:p w14:paraId="59E51AFC" w14:textId="77777777" w:rsidR="00883970" w:rsidRDefault="00883970" w:rsidP="00883970">
      <w:pPr>
        <w:pStyle w:val="NoSpacing"/>
        <w:jc w:val="both"/>
        <w:rPr>
          <w:rFonts w:ascii="Arial" w:hAnsi="Arial"/>
          <w:b/>
        </w:rPr>
      </w:pPr>
    </w:p>
    <w:p w14:paraId="45491947" w14:textId="77777777" w:rsidR="00883970" w:rsidRDefault="00883970" w:rsidP="00883970">
      <w:pPr>
        <w:pStyle w:val="NoSpacing"/>
        <w:jc w:val="both"/>
        <w:rPr>
          <w:rFonts w:ascii="Arial" w:hAnsi="Arial"/>
          <w:b/>
        </w:rPr>
        <w:sectPr w:rsidR="00883970">
          <w:type w:val="continuous"/>
          <w:pgSz w:w="18720" w:h="12240" w:orient="landscape"/>
          <w:pgMar w:top="540" w:right="1440" w:bottom="450" w:left="1440" w:header="720" w:footer="720" w:gutter="0"/>
          <w:cols w:num="2" w:space="720"/>
          <w:docGrid w:linePitch="360"/>
        </w:sectPr>
      </w:pPr>
    </w:p>
    <w:p w14:paraId="205B8991" w14:textId="77777777" w:rsidR="00883970" w:rsidRDefault="00883970" w:rsidP="00883970">
      <w:pPr>
        <w:spacing w:after="0"/>
        <w:jc w:val="both"/>
        <w:rPr>
          <w:rFonts w:ascii="Arial" w:hAnsi="Arial" w:cs="Arial"/>
          <w:sz w:val="24"/>
          <w:szCs w:val="24"/>
        </w:rPr>
      </w:pPr>
      <w:r>
        <w:rPr>
          <w:rFonts w:ascii="Arial" w:hAnsi="Arial" w:cs="Arial"/>
          <w:b/>
        </w:rPr>
        <w:lastRenderedPageBreak/>
        <w:t>References:</w:t>
      </w:r>
      <w:r>
        <w:rPr>
          <w:rFonts w:ascii="Arial" w:hAnsi="Arial" w:cs="Arial"/>
          <w:sz w:val="24"/>
          <w:szCs w:val="24"/>
        </w:rPr>
        <w:t xml:space="preserve"> </w:t>
      </w:r>
    </w:p>
    <w:p w14:paraId="72B9522B" w14:textId="77777777" w:rsidR="00883970" w:rsidRDefault="00883970" w:rsidP="00883970">
      <w:pPr>
        <w:spacing w:after="0" w:line="240" w:lineRule="auto"/>
        <w:jc w:val="both"/>
        <w:rPr>
          <w:rFonts w:ascii="Arial" w:hAnsi="Arial" w:cs="Arial"/>
          <w:sz w:val="24"/>
          <w:szCs w:val="24"/>
        </w:rPr>
      </w:pPr>
      <w:r>
        <w:rPr>
          <w:rFonts w:ascii="Arial" w:hAnsi="Arial" w:cs="Arial"/>
          <w:b/>
          <w:sz w:val="24"/>
          <w:szCs w:val="24"/>
        </w:rPr>
        <w:tab/>
      </w:r>
      <w:r>
        <w:rPr>
          <w:rFonts w:ascii="Arial" w:hAnsi="Arial" w:cs="Arial"/>
          <w:sz w:val="24"/>
          <w:szCs w:val="24"/>
        </w:rPr>
        <w:t xml:space="preserve">Coates, Austin. Rizal: Filipino Nationalist and Martyr. </w:t>
      </w:r>
      <w:proofErr w:type="gramStart"/>
      <w:r>
        <w:rPr>
          <w:rFonts w:ascii="Arial" w:hAnsi="Arial" w:cs="Arial"/>
          <w:sz w:val="24"/>
          <w:szCs w:val="24"/>
        </w:rPr>
        <w:t>Hongkong :</w:t>
      </w:r>
      <w:proofErr w:type="gramEnd"/>
      <w:r>
        <w:rPr>
          <w:rFonts w:ascii="Arial" w:hAnsi="Arial" w:cs="Arial"/>
          <w:sz w:val="24"/>
          <w:szCs w:val="24"/>
        </w:rPr>
        <w:t xml:space="preserve"> Oxford University Press,2008</w:t>
      </w:r>
    </w:p>
    <w:p w14:paraId="4A923B4C" w14:textId="77777777" w:rsidR="00883970" w:rsidRDefault="00883970" w:rsidP="00883970">
      <w:pPr>
        <w:spacing w:after="0" w:line="240" w:lineRule="auto"/>
        <w:jc w:val="both"/>
        <w:rPr>
          <w:rFonts w:ascii="Arial" w:hAnsi="Arial" w:cs="Arial"/>
          <w:sz w:val="24"/>
          <w:szCs w:val="24"/>
        </w:rPr>
      </w:pPr>
      <w:r>
        <w:rPr>
          <w:rFonts w:ascii="Arial" w:hAnsi="Arial" w:cs="Arial"/>
          <w:sz w:val="24"/>
          <w:szCs w:val="24"/>
        </w:rPr>
        <w:tab/>
        <w:t xml:space="preserve">Rizal, Jose. El </w:t>
      </w:r>
      <w:proofErr w:type="spellStart"/>
      <w:r>
        <w:rPr>
          <w:rFonts w:ascii="Arial" w:hAnsi="Arial" w:cs="Arial"/>
          <w:sz w:val="24"/>
          <w:szCs w:val="24"/>
        </w:rPr>
        <w:t>Filibusterismo</w:t>
      </w:r>
      <w:proofErr w:type="spellEnd"/>
      <w:r>
        <w:rPr>
          <w:rFonts w:ascii="Arial" w:hAnsi="Arial" w:cs="Arial"/>
          <w:sz w:val="24"/>
          <w:szCs w:val="24"/>
        </w:rPr>
        <w:t xml:space="preserve"> (Translation by </w:t>
      </w:r>
      <w:proofErr w:type="spellStart"/>
      <w:r>
        <w:rPr>
          <w:rFonts w:ascii="Arial" w:hAnsi="Arial" w:cs="Arial"/>
          <w:sz w:val="24"/>
          <w:szCs w:val="24"/>
        </w:rPr>
        <w:t>Virgilio</w:t>
      </w:r>
      <w:proofErr w:type="spellEnd"/>
      <w:r>
        <w:rPr>
          <w:rFonts w:ascii="Arial" w:hAnsi="Arial" w:cs="Arial"/>
          <w:sz w:val="24"/>
          <w:szCs w:val="24"/>
        </w:rPr>
        <w:t xml:space="preserve"> </w:t>
      </w:r>
      <w:proofErr w:type="spellStart"/>
      <w:r>
        <w:rPr>
          <w:rFonts w:ascii="Arial" w:hAnsi="Arial" w:cs="Arial"/>
          <w:sz w:val="24"/>
          <w:szCs w:val="24"/>
        </w:rPr>
        <w:t>Almario</w:t>
      </w:r>
      <w:proofErr w:type="spellEnd"/>
      <w:r>
        <w:rPr>
          <w:rFonts w:ascii="Arial" w:hAnsi="Arial" w:cs="Arial"/>
          <w:sz w:val="24"/>
          <w:szCs w:val="24"/>
        </w:rPr>
        <w:t xml:space="preserve"> or Soledad </w:t>
      </w:r>
      <w:proofErr w:type="spellStart"/>
      <w:r>
        <w:rPr>
          <w:rFonts w:ascii="Arial" w:hAnsi="Arial" w:cs="Arial"/>
          <w:sz w:val="24"/>
          <w:szCs w:val="24"/>
        </w:rPr>
        <w:t>Lacson-Locsin</w:t>
      </w:r>
      <w:proofErr w:type="spellEnd"/>
      <w:r>
        <w:rPr>
          <w:rFonts w:ascii="Arial" w:hAnsi="Arial" w:cs="Arial"/>
          <w:sz w:val="24"/>
          <w:szCs w:val="24"/>
        </w:rPr>
        <w:t>)</w:t>
      </w:r>
    </w:p>
    <w:p w14:paraId="66F9C03A" w14:textId="77777777" w:rsidR="00883970" w:rsidRDefault="00883970" w:rsidP="00883970">
      <w:pPr>
        <w:spacing w:after="0" w:line="240" w:lineRule="auto"/>
        <w:jc w:val="both"/>
        <w:rPr>
          <w:rFonts w:ascii="Arial" w:hAnsi="Arial" w:cs="Arial"/>
          <w:sz w:val="24"/>
          <w:szCs w:val="24"/>
        </w:rPr>
      </w:pPr>
      <w:r>
        <w:rPr>
          <w:rFonts w:ascii="Arial" w:hAnsi="Arial" w:cs="Arial"/>
          <w:sz w:val="24"/>
          <w:szCs w:val="24"/>
        </w:rPr>
        <w:tab/>
        <w:t xml:space="preserve">Rizal, Jose. </w:t>
      </w:r>
      <w:proofErr w:type="spellStart"/>
      <w:r>
        <w:rPr>
          <w:rFonts w:ascii="Arial" w:hAnsi="Arial" w:cs="Arial"/>
          <w:sz w:val="24"/>
          <w:szCs w:val="24"/>
        </w:rPr>
        <w:t>Noli</w:t>
      </w:r>
      <w:proofErr w:type="spellEnd"/>
      <w:r>
        <w:rPr>
          <w:rFonts w:ascii="Arial" w:hAnsi="Arial" w:cs="Arial"/>
          <w:sz w:val="24"/>
          <w:szCs w:val="24"/>
        </w:rPr>
        <w:t xml:space="preserve"> Me </w:t>
      </w:r>
      <w:proofErr w:type="spellStart"/>
      <w:r>
        <w:rPr>
          <w:rFonts w:ascii="Arial" w:hAnsi="Arial" w:cs="Arial"/>
          <w:sz w:val="24"/>
          <w:szCs w:val="24"/>
        </w:rPr>
        <w:t>Tangere</w:t>
      </w:r>
      <w:proofErr w:type="spellEnd"/>
      <w:r>
        <w:rPr>
          <w:rFonts w:ascii="Arial" w:hAnsi="Arial" w:cs="Arial"/>
          <w:sz w:val="24"/>
          <w:szCs w:val="24"/>
        </w:rPr>
        <w:t xml:space="preserve">. (Translation by </w:t>
      </w:r>
      <w:proofErr w:type="spellStart"/>
      <w:r>
        <w:rPr>
          <w:rFonts w:ascii="Arial" w:hAnsi="Arial" w:cs="Arial"/>
          <w:sz w:val="24"/>
          <w:szCs w:val="24"/>
        </w:rPr>
        <w:t>Virgilio</w:t>
      </w:r>
      <w:proofErr w:type="spellEnd"/>
      <w:r>
        <w:rPr>
          <w:rFonts w:ascii="Arial" w:hAnsi="Arial" w:cs="Arial"/>
          <w:sz w:val="24"/>
          <w:szCs w:val="24"/>
        </w:rPr>
        <w:t xml:space="preserve"> </w:t>
      </w:r>
      <w:proofErr w:type="spellStart"/>
      <w:r>
        <w:rPr>
          <w:rFonts w:ascii="Arial" w:hAnsi="Arial" w:cs="Arial"/>
          <w:sz w:val="24"/>
          <w:szCs w:val="24"/>
        </w:rPr>
        <w:t>Almario</w:t>
      </w:r>
      <w:proofErr w:type="spellEnd"/>
      <w:r>
        <w:rPr>
          <w:rFonts w:ascii="Arial" w:hAnsi="Arial" w:cs="Arial"/>
          <w:sz w:val="24"/>
          <w:szCs w:val="24"/>
        </w:rPr>
        <w:t xml:space="preserve"> or Soledad </w:t>
      </w:r>
      <w:proofErr w:type="spellStart"/>
      <w:r>
        <w:rPr>
          <w:rFonts w:ascii="Arial" w:hAnsi="Arial" w:cs="Arial"/>
          <w:sz w:val="24"/>
          <w:szCs w:val="24"/>
        </w:rPr>
        <w:t>Lacson-Locsin</w:t>
      </w:r>
      <w:proofErr w:type="spellEnd"/>
      <w:r>
        <w:rPr>
          <w:rFonts w:ascii="Arial" w:hAnsi="Arial" w:cs="Arial"/>
          <w:sz w:val="24"/>
          <w:szCs w:val="24"/>
        </w:rPr>
        <w:t>)</w:t>
      </w:r>
    </w:p>
    <w:p w14:paraId="1650674F" w14:textId="77777777" w:rsidR="00883970" w:rsidRDefault="00883970" w:rsidP="00883970">
      <w:pPr>
        <w:spacing w:after="0" w:line="240" w:lineRule="auto"/>
        <w:jc w:val="both"/>
        <w:rPr>
          <w:rFonts w:ascii="Arial" w:hAnsi="Arial" w:cs="Arial"/>
          <w:sz w:val="24"/>
          <w:szCs w:val="24"/>
        </w:rPr>
      </w:pPr>
      <w:r>
        <w:rPr>
          <w:rFonts w:ascii="Arial" w:hAnsi="Arial" w:cs="Arial"/>
          <w:sz w:val="24"/>
          <w:szCs w:val="24"/>
        </w:rPr>
        <w:tab/>
        <w:t xml:space="preserve">Rizal, Jose. Historical events of the Philippine Islands by </w:t>
      </w:r>
      <w:proofErr w:type="spellStart"/>
      <w:r>
        <w:rPr>
          <w:rFonts w:ascii="Arial" w:hAnsi="Arial" w:cs="Arial"/>
          <w:sz w:val="24"/>
          <w:szCs w:val="24"/>
        </w:rPr>
        <w:t>Dr</w:t>
      </w:r>
      <w:proofErr w:type="spellEnd"/>
      <w:r>
        <w:rPr>
          <w:rFonts w:ascii="Arial" w:hAnsi="Arial" w:cs="Arial"/>
          <w:sz w:val="24"/>
          <w:szCs w:val="24"/>
        </w:rPr>
        <w:t xml:space="preserve"> Antonio de </w:t>
      </w:r>
      <w:proofErr w:type="spellStart"/>
      <w:proofErr w:type="gramStart"/>
      <w:r>
        <w:rPr>
          <w:rFonts w:ascii="Arial" w:hAnsi="Arial" w:cs="Arial"/>
          <w:sz w:val="24"/>
          <w:szCs w:val="24"/>
        </w:rPr>
        <w:t>Morga</w:t>
      </w:r>
      <w:proofErr w:type="spellEnd"/>
      <w:r>
        <w:rPr>
          <w:rFonts w:ascii="Arial" w:hAnsi="Arial" w:cs="Arial"/>
          <w:sz w:val="24"/>
          <w:szCs w:val="24"/>
        </w:rPr>
        <w:t xml:space="preserve"> ,</w:t>
      </w:r>
      <w:proofErr w:type="gramEnd"/>
      <w:r>
        <w:rPr>
          <w:rFonts w:ascii="Arial" w:hAnsi="Arial" w:cs="Arial"/>
          <w:sz w:val="24"/>
          <w:szCs w:val="24"/>
        </w:rPr>
        <w:t xml:space="preserve"> published in Mexico in 1509, recently brought to the light </w:t>
      </w:r>
    </w:p>
    <w:p w14:paraId="25980D4E" w14:textId="77777777" w:rsidR="00883970" w:rsidRDefault="00883970" w:rsidP="00883970">
      <w:pPr>
        <w:spacing w:after="0" w:line="240" w:lineRule="auto"/>
        <w:jc w:val="both"/>
        <w:rPr>
          <w:rFonts w:ascii="Arial" w:hAnsi="Arial" w:cs="Arial"/>
          <w:sz w:val="24"/>
          <w:szCs w:val="24"/>
        </w:rPr>
      </w:pPr>
      <w:r>
        <w:rPr>
          <w:rFonts w:ascii="Arial" w:hAnsi="Arial" w:cs="Arial"/>
          <w:sz w:val="24"/>
          <w:szCs w:val="24"/>
          <w:lang w:val="en-PH"/>
        </w:rPr>
        <w:t xml:space="preserve">             </w:t>
      </w:r>
      <w:r>
        <w:rPr>
          <w:rFonts w:ascii="Arial" w:hAnsi="Arial" w:cs="Arial"/>
          <w:sz w:val="24"/>
          <w:szCs w:val="24"/>
        </w:rPr>
        <w:t xml:space="preserve">and annotated by Jose Rizal, preceded by a prologue by Dr. Ferdinand </w:t>
      </w:r>
      <w:proofErr w:type="spellStart"/>
      <w:r>
        <w:rPr>
          <w:rFonts w:ascii="Arial" w:hAnsi="Arial" w:cs="Arial"/>
          <w:sz w:val="24"/>
          <w:szCs w:val="24"/>
        </w:rPr>
        <w:t>Blumetritt</w:t>
      </w:r>
      <w:proofErr w:type="spellEnd"/>
      <w:r>
        <w:rPr>
          <w:rFonts w:ascii="Arial" w:hAnsi="Arial" w:cs="Arial"/>
          <w:sz w:val="24"/>
          <w:szCs w:val="24"/>
        </w:rPr>
        <w:t>. Manila: Jose Rizal National Centennial Commission. 1962</w:t>
      </w:r>
    </w:p>
    <w:p w14:paraId="55432760" w14:textId="77777777" w:rsidR="00883970" w:rsidRDefault="00883970" w:rsidP="00883970">
      <w:pPr>
        <w:spacing w:after="0" w:line="240" w:lineRule="auto"/>
        <w:jc w:val="both"/>
        <w:rPr>
          <w:rFonts w:ascii="Arial" w:hAnsi="Arial" w:cs="Arial"/>
          <w:sz w:val="24"/>
          <w:szCs w:val="24"/>
        </w:rPr>
      </w:pPr>
      <w:r>
        <w:rPr>
          <w:rFonts w:ascii="Arial" w:hAnsi="Arial" w:cs="Arial"/>
          <w:sz w:val="24"/>
          <w:szCs w:val="24"/>
        </w:rPr>
        <w:tab/>
        <w:t xml:space="preserve">Rizal, Jose. </w:t>
      </w:r>
      <w:proofErr w:type="gramStart"/>
      <w:r>
        <w:rPr>
          <w:rFonts w:ascii="Arial" w:hAnsi="Arial" w:cs="Arial"/>
          <w:sz w:val="24"/>
          <w:szCs w:val="24"/>
        </w:rPr>
        <w:t>“ The</w:t>
      </w:r>
      <w:proofErr w:type="gramEnd"/>
      <w:r>
        <w:rPr>
          <w:rFonts w:ascii="Arial" w:hAnsi="Arial" w:cs="Arial"/>
          <w:sz w:val="24"/>
          <w:szCs w:val="24"/>
        </w:rPr>
        <w:t xml:space="preserve"> Philippines a Century Hence” in La </w:t>
      </w:r>
      <w:proofErr w:type="spellStart"/>
      <w:r>
        <w:rPr>
          <w:rFonts w:ascii="Arial" w:hAnsi="Arial" w:cs="Arial"/>
          <w:sz w:val="24"/>
          <w:szCs w:val="24"/>
        </w:rPr>
        <w:t>Solidaridad</w:t>
      </w:r>
      <w:proofErr w:type="spellEnd"/>
    </w:p>
    <w:p w14:paraId="0C4A7701" w14:textId="77777777" w:rsidR="00883970" w:rsidRDefault="00883970" w:rsidP="00883970">
      <w:pPr>
        <w:rPr>
          <w:rFonts w:ascii="Arial" w:hAnsi="Arial" w:cs="Arial"/>
          <w:sz w:val="24"/>
          <w:szCs w:val="24"/>
          <w:lang w:val="en-PH"/>
        </w:rPr>
      </w:pPr>
    </w:p>
    <w:p w14:paraId="1FC40EC6" w14:textId="77777777" w:rsidR="006B09E4" w:rsidRDefault="006B09E4" w:rsidP="00883970">
      <w:pPr>
        <w:rPr>
          <w:rFonts w:ascii="Arial" w:hAnsi="Arial" w:cs="Arial"/>
          <w:b/>
          <w:sz w:val="24"/>
          <w:szCs w:val="24"/>
          <w:lang w:val="en-PH"/>
        </w:rPr>
      </w:pPr>
      <w:r>
        <w:rPr>
          <w:rFonts w:ascii="Arial" w:hAnsi="Arial" w:cs="Arial"/>
          <w:b/>
          <w:sz w:val="24"/>
          <w:szCs w:val="24"/>
          <w:lang w:val="en-PH"/>
        </w:rPr>
        <w:t>Supplemental:</w:t>
      </w:r>
    </w:p>
    <w:p w14:paraId="3F777841" w14:textId="77777777" w:rsidR="006B09E4" w:rsidRPr="006B09E4" w:rsidRDefault="006B09E4" w:rsidP="00883970">
      <w:pPr>
        <w:rPr>
          <w:rFonts w:ascii="Arial" w:hAnsi="Arial" w:cs="Arial"/>
          <w:sz w:val="24"/>
          <w:szCs w:val="24"/>
          <w:lang w:val="en-PH"/>
        </w:rPr>
      </w:pPr>
      <w:r>
        <w:rPr>
          <w:rFonts w:ascii="Arial" w:hAnsi="Arial" w:cs="Arial"/>
          <w:b/>
          <w:sz w:val="24"/>
          <w:szCs w:val="24"/>
          <w:lang w:val="en-PH"/>
        </w:rPr>
        <w:tab/>
      </w:r>
      <w:r>
        <w:rPr>
          <w:rFonts w:ascii="Arial" w:hAnsi="Arial" w:cs="Arial"/>
          <w:sz w:val="24"/>
          <w:szCs w:val="24"/>
          <w:lang w:val="en-PH"/>
        </w:rPr>
        <w:t xml:space="preserve">Jose Rizal Website: </w:t>
      </w:r>
      <w:hyperlink r:id="rId10" w:history="1">
        <w:r w:rsidRPr="009B32EB">
          <w:rPr>
            <w:rStyle w:val="Hyperlink"/>
            <w:rFonts w:ascii="Arial" w:hAnsi="Arial" w:cs="Arial"/>
            <w:sz w:val="24"/>
            <w:szCs w:val="24"/>
            <w:lang w:val="en-PH"/>
          </w:rPr>
          <w:t>http://www.joserizal.ph/in01.html</w:t>
        </w:r>
      </w:hyperlink>
      <w:r>
        <w:rPr>
          <w:rFonts w:ascii="Arial" w:hAnsi="Arial" w:cs="Arial"/>
          <w:sz w:val="24"/>
          <w:szCs w:val="24"/>
          <w:lang w:val="en-PH"/>
        </w:rPr>
        <w:t>. Date Retrieved April 27, 2012.</w:t>
      </w:r>
    </w:p>
    <w:p w14:paraId="654D2389" w14:textId="77777777" w:rsidR="00314C44" w:rsidRDefault="00314C44" w:rsidP="00314C44">
      <w:pPr>
        <w:spacing w:after="0" w:line="240" w:lineRule="auto"/>
        <w:rPr>
          <w:rFonts w:ascii="Arial" w:hAnsi="Arial" w:cs="Arial"/>
          <w:b/>
          <w:sz w:val="24"/>
        </w:rPr>
      </w:pPr>
    </w:p>
    <w:p w14:paraId="5B593B60" w14:textId="77777777" w:rsidR="006B09E4" w:rsidRDefault="006B09E4" w:rsidP="00314C44">
      <w:pPr>
        <w:spacing w:after="0" w:line="240" w:lineRule="auto"/>
        <w:rPr>
          <w:rFonts w:ascii="Arial" w:hAnsi="Arial" w:cs="Arial"/>
          <w:b/>
          <w:sz w:val="24"/>
        </w:rPr>
      </w:pPr>
    </w:p>
    <w:p w14:paraId="0947AE57" w14:textId="77777777" w:rsidR="006B09E4" w:rsidRDefault="006B09E4" w:rsidP="00314C44">
      <w:pPr>
        <w:spacing w:after="0" w:line="240" w:lineRule="auto"/>
        <w:rPr>
          <w:rFonts w:ascii="Arial" w:hAnsi="Arial" w:cs="Arial"/>
          <w:b/>
          <w:sz w:val="24"/>
        </w:rPr>
      </w:pPr>
    </w:p>
    <w:p w14:paraId="1DF7F8A1" w14:textId="77777777" w:rsidR="00314C44" w:rsidRPr="005D67DE" w:rsidRDefault="00314C44" w:rsidP="00314C44">
      <w:pPr>
        <w:spacing w:line="360" w:lineRule="auto"/>
        <w:rPr>
          <w:rFonts w:ascii="Arial" w:hAnsi="Arial"/>
          <w:b/>
          <w:sz w:val="24"/>
          <w:szCs w:val="24"/>
        </w:rPr>
      </w:pPr>
      <w:r>
        <w:rPr>
          <w:rFonts w:ascii="Arial" w:hAnsi="Arial"/>
          <w:sz w:val="24"/>
          <w:szCs w:val="24"/>
        </w:rPr>
        <w:t xml:space="preserve">Prepared by:                                                                                                                         </w:t>
      </w:r>
    </w:p>
    <w:p w14:paraId="4D09F4BB" w14:textId="3F6033A3" w:rsidR="00314C44" w:rsidRDefault="00314C44" w:rsidP="00314C44">
      <w:pPr>
        <w:tabs>
          <w:tab w:val="left" w:pos="720"/>
          <w:tab w:val="left" w:pos="1440"/>
          <w:tab w:val="left" w:pos="2160"/>
          <w:tab w:val="left" w:pos="2880"/>
          <w:tab w:val="left" w:pos="3600"/>
          <w:tab w:val="left" w:pos="4320"/>
          <w:tab w:val="left" w:pos="5040"/>
          <w:tab w:val="left" w:pos="5760"/>
          <w:tab w:val="left" w:pos="6480"/>
          <w:tab w:val="left" w:pos="7200"/>
          <w:tab w:val="left" w:pos="7920"/>
          <w:tab w:val="center" w:pos="8641"/>
        </w:tabs>
        <w:spacing w:after="0"/>
        <w:rPr>
          <w:rFonts w:ascii="Arial" w:hAnsi="Arial"/>
          <w:b/>
          <w:sz w:val="24"/>
          <w:szCs w:val="24"/>
        </w:rPr>
      </w:pPr>
      <w:r>
        <w:rPr>
          <w:rFonts w:ascii="Arial" w:hAnsi="Arial"/>
          <w:b/>
          <w:sz w:val="24"/>
          <w:szCs w:val="24"/>
        </w:rPr>
        <w:tab/>
      </w:r>
      <w:r>
        <w:rPr>
          <w:rFonts w:ascii="Arial" w:hAnsi="Arial"/>
          <w:b/>
          <w:sz w:val="24"/>
          <w:szCs w:val="24"/>
        </w:rPr>
        <w:tab/>
      </w:r>
      <w:r w:rsidR="00E46DF2">
        <w:rPr>
          <w:rFonts w:ascii="Arial" w:hAnsi="Arial"/>
          <w:b/>
          <w:sz w:val="24"/>
          <w:szCs w:val="24"/>
          <w:u w:val="single"/>
        </w:rPr>
        <w:t>PATERNA A.MURILLO</w:t>
      </w:r>
    </w:p>
    <w:p w14:paraId="11FE8546" w14:textId="77777777" w:rsidR="00314C44" w:rsidRDefault="00314C44" w:rsidP="00314C44">
      <w:pPr>
        <w:spacing w:after="0"/>
        <w:rPr>
          <w:rFonts w:ascii="Arial" w:hAnsi="Arial"/>
          <w:sz w:val="24"/>
          <w:szCs w:val="24"/>
        </w:rPr>
      </w:pPr>
      <w:r>
        <w:rPr>
          <w:rFonts w:ascii="Arial" w:hAnsi="Arial"/>
          <w:b/>
          <w:sz w:val="24"/>
          <w:szCs w:val="24"/>
        </w:rPr>
        <w:tab/>
      </w:r>
      <w:r>
        <w:rPr>
          <w:rFonts w:ascii="Arial" w:hAnsi="Arial"/>
          <w:b/>
          <w:sz w:val="24"/>
          <w:szCs w:val="24"/>
        </w:rPr>
        <w:tab/>
        <w:t xml:space="preserve">       </w:t>
      </w:r>
      <w:r>
        <w:rPr>
          <w:rFonts w:ascii="Arial" w:hAnsi="Arial"/>
          <w:sz w:val="24"/>
          <w:szCs w:val="24"/>
        </w:rPr>
        <w:t>Subject Teacher</w:t>
      </w:r>
    </w:p>
    <w:p w14:paraId="6C4B9203" w14:textId="77777777" w:rsidR="00314C44" w:rsidRDefault="00314C44" w:rsidP="00314C44">
      <w:pPr>
        <w:spacing w:after="0"/>
        <w:rPr>
          <w:rFonts w:ascii="Arial" w:hAnsi="Arial"/>
          <w:sz w:val="24"/>
          <w:szCs w:val="24"/>
        </w:rPr>
      </w:pPr>
    </w:p>
    <w:p w14:paraId="2A2D7726" w14:textId="77777777" w:rsidR="00314C44" w:rsidRPr="00314C44" w:rsidRDefault="00314C44" w:rsidP="00314C44">
      <w:pPr>
        <w:spacing w:after="0"/>
        <w:rPr>
          <w:rFonts w:ascii="Arial" w:hAnsi="Arial"/>
          <w:sz w:val="24"/>
          <w:szCs w:val="24"/>
        </w:rPr>
      </w:pPr>
      <w:r>
        <w:rPr>
          <w:rFonts w:ascii="Arial" w:hAnsi="Arial"/>
          <w:sz w:val="24"/>
          <w:szCs w:val="24"/>
        </w:rPr>
        <w:tab/>
      </w:r>
      <w:r>
        <w:rPr>
          <w:rFonts w:ascii="Arial" w:hAnsi="Arial"/>
          <w:sz w:val="24"/>
          <w:szCs w:val="24"/>
        </w:rPr>
        <w:tab/>
      </w:r>
    </w:p>
    <w:p w14:paraId="28764099" w14:textId="334D0E1E" w:rsidR="004E0998" w:rsidRDefault="00F03A1F" w:rsidP="00F03A1F">
      <w:pPr>
        <w:spacing w:line="360" w:lineRule="auto"/>
        <w:rPr>
          <w:rFonts w:ascii="Arial" w:hAnsi="Arial"/>
          <w:sz w:val="24"/>
          <w:szCs w:val="24"/>
        </w:rPr>
      </w:pPr>
      <w:r>
        <w:rPr>
          <w:rFonts w:ascii="Arial" w:hAnsi="Arial"/>
          <w:sz w:val="24"/>
          <w:szCs w:val="24"/>
        </w:rPr>
        <w:t>Reviewed by</w:t>
      </w:r>
    </w:p>
    <w:p w14:paraId="2E237542" w14:textId="3C3285B4" w:rsidR="00F03A1F" w:rsidRPr="00F03A1F" w:rsidRDefault="00F03A1F" w:rsidP="00F03A1F">
      <w:pPr>
        <w:spacing w:line="360" w:lineRule="auto"/>
        <w:rPr>
          <w:rFonts w:ascii="Arial" w:hAnsi="Arial"/>
          <w:sz w:val="24"/>
          <w:szCs w:val="24"/>
        </w:rPr>
      </w:pPr>
      <w:r>
        <w:rPr>
          <w:rFonts w:ascii="Arial" w:hAnsi="Arial"/>
          <w:sz w:val="24"/>
          <w:szCs w:val="24"/>
        </w:rPr>
        <w:t xml:space="preserve">                      CERILO RUBIN, MIT</w:t>
      </w:r>
    </w:p>
    <w:p w14:paraId="5B98FF54" w14:textId="77777777" w:rsidR="004E0998" w:rsidRPr="00BB41F4" w:rsidRDefault="004E0998" w:rsidP="004E0998">
      <w:pPr>
        <w:spacing w:after="0" w:line="240" w:lineRule="auto"/>
        <w:rPr>
          <w:rFonts w:ascii="Arial" w:hAnsi="Arial"/>
          <w:sz w:val="24"/>
          <w:szCs w:val="24"/>
        </w:rPr>
      </w:pPr>
      <w:r>
        <w:rPr>
          <w:rFonts w:ascii="Arial" w:hAnsi="Arial"/>
          <w:b/>
          <w:sz w:val="24"/>
          <w:szCs w:val="24"/>
        </w:rPr>
        <w:tab/>
        <w:t xml:space="preserve">             </w:t>
      </w:r>
      <w:r w:rsidR="008B6597">
        <w:rPr>
          <w:rFonts w:ascii="Arial" w:hAnsi="Arial"/>
          <w:sz w:val="24"/>
          <w:szCs w:val="24"/>
        </w:rPr>
        <w:t>BIT</w:t>
      </w:r>
      <w:r w:rsidRPr="00BB41F4">
        <w:rPr>
          <w:rFonts w:ascii="Arial" w:hAnsi="Arial"/>
          <w:sz w:val="24"/>
          <w:szCs w:val="24"/>
        </w:rPr>
        <w:t xml:space="preserve"> Program Head</w:t>
      </w:r>
      <w:r w:rsidRPr="00BB41F4">
        <w:rPr>
          <w:rFonts w:ascii="Arial" w:hAnsi="Arial"/>
          <w:sz w:val="24"/>
          <w:szCs w:val="24"/>
        </w:rPr>
        <w:tab/>
      </w:r>
    </w:p>
    <w:p w14:paraId="178819E0" w14:textId="77777777" w:rsidR="004E0998" w:rsidRPr="00BB41F4" w:rsidRDefault="004E0998" w:rsidP="004E0998">
      <w:pPr>
        <w:spacing w:after="0"/>
        <w:rPr>
          <w:rFonts w:ascii="Arial" w:hAnsi="Arial"/>
          <w:b/>
          <w:sz w:val="24"/>
          <w:szCs w:val="24"/>
        </w:rPr>
      </w:pPr>
      <w:r>
        <w:rPr>
          <w:rFonts w:ascii="Arial" w:hAnsi="Arial"/>
          <w:b/>
          <w:sz w:val="24"/>
          <w:szCs w:val="24"/>
        </w:rPr>
        <w:t xml:space="preserve"> </w:t>
      </w:r>
    </w:p>
    <w:p w14:paraId="5B55707A" w14:textId="77777777" w:rsidR="004E0998" w:rsidRDefault="004E0998" w:rsidP="004E0998">
      <w:pPr>
        <w:pStyle w:val="NoSpacing"/>
        <w:jc w:val="both"/>
        <w:rPr>
          <w:rFonts w:ascii="Arial" w:hAnsi="Arial"/>
          <w:sz w:val="24"/>
          <w:szCs w:val="24"/>
        </w:rPr>
      </w:pPr>
      <w:r>
        <w:rPr>
          <w:rFonts w:ascii="Arial" w:hAnsi="Arial"/>
          <w:sz w:val="24"/>
          <w:szCs w:val="24"/>
        </w:rPr>
        <w:t xml:space="preserve"> </w:t>
      </w:r>
    </w:p>
    <w:p w14:paraId="77C8EACF" w14:textId="77777777" w:rsidR="004E0998" w:rsidRDefault="004E0998" w:rsidP="004E0998">
      <w:pPr>
        <w:pStyle w:val="NoSpacing"/>
        <w:jc w:val="both"/>
        <w:rPr>
          <w:rFonts w:ascii="Arial" w:hAnsi="Arial"/>
          <w:sz w:val="24"/>
          <w:szCs w:val="24"/>
        </w:rPr>
      </w:pPr>
      <w:r>
        <w:rPr>
          <w:rFonts w:ascii="Arial" w:hAnsi="Arial"/>
          <w:sz w:val="24"/>
          <w:szCs w:val="24"/>
        </w:rPr>
        <w:t>Approved by:</w:t>
      </w:r>
    </w:p>
    <w:p w14:paraId="71E4F604" w14:textId="77777777" w:rsidR="004E0998" w:rsidRDefault="004E0998" w:rsidP="004E0998">
      <w:pPr>
        <w:pStyle w:val="NoSpacing"/>
        <w:spacing w:line="360" w:lineRule="auto"/>
        <w:jc w:val="both"/>
        <w:rPr>
          <w:rFonts w:ascii="Arial" w:hAnsi="Arial"/>
          <w:sz w:val="24"/>
          <w:szCs w:val="24"/>
        </w:rPr>
      </w:pPr>
      <w:r>
        <w:rPr>
          <w:rFonts w:ascii="Arial" w:hAnsi="Arial"/>
          <w:sz w:val="24"/>
          <w:szCs w:val="24"/>
        </w:rPr>
        <w:t xml:space="preserve">                   </w:t>
      </w:r>
    </w:p>
    <w:p w14:paraId="77BEEA2A" w14:textId="2369D49D" w:rsidR="004E0998" w:rsidRPr="009140C9" w:rsidRDefault="004E0998" w:rsidP="004E0998">
      <w:pPr>
        <w:spacing w:after="0"/>
        <w:rPr>
          <w:rFonts w:ascii="Arial" w:hAnsi="Arial"/>
          <w:bCs/>
          <w:sz w:val="24"/>
          <w:szCs w:val="24"/>
          <w:u w:val="single"/>
        </w:rPr>
      </w:pPr>
      <w:r w:rsidRPr="009140C9">
        <w:rPr>
          <w:rFonts w:ascii="Arial" w:hAnsi="Arial"/>
          <w:bCs/>
          <w:sz w:val="24"/>
          <w:szCs w:val="24"/>
        </w:rPr>
        <w:t xml:space="preserve">              </w:t>
      </w:r>
      <w:r w:rsidRPr="009140C9">
        <w:rPr>
          <w:rFonts w:ascii="Arial" w:hAnsi="Arial"/>
          <w:bCs/>
          <w:sz w:val="24"/>
          <w:szCs w:val="24"/>
        </w:rPr>
        <w:tab/>
      </w:r>
      <w:r w:rsidR="009140C9" w:rsidRPr="009140C9">
        <w:rPr>
          <w:rFonts w:ascii="Arial" w:hAnsi="Arial"/>
          <w:bCs/>
          <w:sz w:val="24"/>
          <w:szCs w:val="24"/>
          <w:u w:val="single"/>
        </w:rPr>
        <w:t>___</w:t>
      </w:r>
      <w:r w:rsidR="00F03A1F">
        <w:rPr>
          <w:rFonts w:ascii="Arial" w:hAnsi="Arial"/>
          <w:bCs/>
          <w:sz w:val="24"/>
          <w:szCs w:val="24"/>
          <w:u w:val="single"/>
        </w:rPr>
        <w:t>ELBREN O.ANTONIO, DIT</w:t>
      </w:r>
      <w:bookmarkStart w:id="0" w:name="_GoBack"/>
      <w:bookmarkEnd w:id="0"/>
      <w:r w:rsidR="009140C9" w:rsidRPr="009140C9">
        <w:rPr>
          <w:rFonts w:ascii="Arial" w:hAnsi="Arial"/>
          <w:bCs/>
          <w:sz w:val="24"/>
          <w:szCs w:val="24"/>
          <w:u w:val="single"/>
        </w:rPr>
        <w:t>________________</w:t>
      </w:r>
      <w:r w:rsidR="009140C9">
        <w:rPr>
          <w:rFonts w:ascii="Arial" w:hAnsi="Arial"/>
          <w:bCs/>
          <w:sz w:val="24"/>
          <w:szCs w:val="24"/>
          <w:u w:val="single"/>
        </w:rPr>
        <w:t>___</w:t>
      </w:r>
    </w:p>
    <w:p w14:paraId="722A510E" w14:textId="77777777" w:rsidR="004E0998" w:rsidRPr="00991B59" w:rsidRDefault="004E0998" w:rsidP="004E0998">
      <w:pPr>
        <w:spacing w:after="0"/>
        <w:rPr>
          <w:rFonts w:ascii="Arial" w:hAnsi="Arial"/>
          <w:sz w:val="24"/>
          <w:szCs w:val="24"/>
        </w:rPr>
      </w:pPr>
      <w:r>
        <w:rPr>
          <w:rFonts w:ascii="Arial" w:hAnsi="Arial"/>
          <w:b/>
          <w:sz w:val="24"/>
          <w:szCs w:val="24"/>
        </w:rPr>
        <w:t xml:space="preserve">               </w:t>
      </w:r>
      <w:r>
        <w:rPr>
          <w:rFonts w:ascii="Arial" w:hAnsi="Arial"/>
          <w:b/>
          <w:sz w:val="24"/>
          <w:szCs w:val="24"/>
        </w:rPr>
        <w:tab/>
      </w:r>
      <w:r>
        <w:rPr>
          <w:rFonts w:ascii="Arial" w:hAnsi="Arial"/>
          <w:b/>
          <w:sz w:val="24"/>
          <w:szCs w:val="24"/>
        </w:rPr>
        <w:tab/>
        <w:t xml:space="preserve">  </w:t>
      </w:r>
      <w:r>
        <w:rPr>
          <w:rFonts w:ascii="Arial" w:hAnsi="Arial"/>
          <w:sz w:val="24"/>
          <w:szCs w:val="24"/>
        </w:rPr>
        <w:t>Dean</w:t>
      </w:r>
    </w:p>
    <w:p w14:paraId="5C747368" w14:textId="77777777" w:rsidR="00A51545" w:rsidRDefault="00A51545" w:rsidP="0058553B">
      <w:pPr>
        <w:spacing w:after="0" w:line="240" w:lineRule="auto"/>
        <w:rPr>
          <w:rFonts w:ascii="Arial" w:hAnsi="Arial"/>
          <w:sz w:val="24"/>
          <w:szCs w:val="24"/>
        </w:rPr>
      </w:pPr>
    </w:p>
    <w:p w14:paraId="7A7C3737" w14:textId="77777777" w:rsidR="00301B7C" w:rsidRDefault="00301B7C" w:rsidP="0058553B">
      <w:pPr>
        <w:spacing w:after="0" w:line="240" w:lineRule="auto"/>
        <w:rPr>
          <w:rFonts w:ascii="Arial" w:hAnsi="Arial"/>
          <w:sz w:val="24"/>
          <w:szCs w:val="24"/>
        </w:rPr>
      </w:pPr>
    </w:p>
    <w:p w14:paraId="0A5F4267" w14:textId="77777777" w:rsidR="00301B7C" w:rsidRDefault="00301B7C" w:rsidP="0058553B">
      <w:pPr>
        <w:spacing w:after="0" w:line="240" w:lineRule="auto"/>
        <w:rPr>
          <w:rFonts w:ascii="Arial" w:hAnsi="Arial"/>
          <w:sz w:val="24"/>
          <w:szCs w:val="24"/>
        </w:rPr>
      </w:pPr>
    </w:p>
    <w:p w14:paraId="038321FE" w14:textId="77777777" w:rsidR="00A51545" w:rsidRPr="001775E9" w:rsidRDefault="00F03A1F" w:rsidP="00A51545">
      <w:pPr>
        <w:tabs>
          <w:tab w:val="center" w:pos="7920"/>
          <w:tab w:val="left" w:pos="9135"/>
        </w:tabs>
        <w:spacing w:after="0"/>
        <w:jc w:val="center"/>
        <w:rPr>
          <w:rFonts w:ascii="Arial" w:hAnsi="Arial"/>
          <w:sz w:val="24"/>
          <w:szCs w:val="24"/>
        </w:rPr>
      </w:pPr>
      <w:r>
        <w:rPr>
          <w:rFonts w:ascii="Arial" w:hAnsi="Arial"/>
          <w:noProof/>
          <w:sz w:val="24"/>
          <w:szCs w:val="24"/>
          <w:lang w:val="en-PH" w:eastAsia="en-PH"/>
        </w:rPr>
        <w:object w:dxaOrig="1440" w:dyaOrig="1440" w14:anchorId="3501A0DC">
          <v:shape id="_x0000_s1029" type="#_x0000_t75" style="position:absolute;left:0;text-align:left;margin-left:603.55pt;margin-top:-13.05pt;width:85.2pt;height:78.85pt;z-index:251664384">
            <v:imagedata r:id="rId5" o:title="" chromakey="white"/>
          </v:shape>
          <o:OLEObject Type="Embed" ProgID="PBrush" ShapeID="_x0000_s1029" DrawAspect="Content" ObjectID="_1806821957" r:id="rId11"/>
        </w:object>
      </w:r>
      <w:r w:rsidR="00A51545">
        <w:rPr>
          <w:rFonts w:ascii="Arial" w:hAnsi="Arial"/>
          <w:noProof/>
          <w:sz w:val="24"/>
          <w:szCs w:val="24"/>
          <w:lang w:val="en-PH" w:eastAsia="en-PH"/>
        </w:rPr>
        <w:drawing>
          <wp:anchor distT="0" distB="0" distL="114300" distR="114300" simplePos="0" relativeHeight="251663360" behindDoc="0" locked="0" layoutInCell="1" allowOverlap="1" wp14:anchorId="1A84E04E" wp14:editId="769DD5A4">
            <wp:simplePos x="0" y="0"/>
            <wp:positionH relativeFrom="column">
              <wp:posOffset>2453720</wp:posOffset>
            </wp:positionH>
            <wp:positionV relativeFrom="paragraph">
              <wp:posOffset>-54157</wp:posOffset>
            </wp:positionV>
            <wp:extent cx="966470" cy="956945"/>
            <wp:effectExtent l="0" t="0" r="5080" b="0"/>
            <wp:wrapNone/>
            <wp:docPr id="9" name="Picture 2" descr="sk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su"/>
                    <pic:cNvPicPr>
                      <a:picLocks noChangeAspect="1" noChangeArrowheads="1"/>
                    </pic:cNvPicPr>
                  </pic:nvPicPr>
                  <pic:blipFill>
                    <a:blip r:embed="rId7" cstate="print"/>
                    <a:srcRect/>
                    <a:stretch>
                      <a:fillRect/>
                    </a:stretch>
                  </pic:blipFill>
                  <pic:spPr bwMode="auto">
                    <a:xfrm>
                      <a:off x="0" y="0"/>
                      <a:ext cx="966470" cy="956945"/>
                    </a:xfrm>
                    <a:prstGeom prst="rect">
                      <a:avLst/>
                    </a:prstGeom>
                    <a:noFill/>
                    <a:ln w="9525">
                      <a:noFill/>
                      <a:miter lim="800000"/>
                      <a:headEnd/>
                      <a:tailEnd/>
                    </a:ln>
                  </pic:spPr>
                </pic:pic>
              </a:graphicData>
            </a:graphic>
          </wp:anchor>
        </w:drawing>
      </w:r>
      <w:r w:rsidR="00A51545">
        <w:rPr>
          <w:rFonts w:ascii="Arial" w:hAnsi="Arial"/>
          <w:noProof/>
          <w:sz w:val="24"/>
          <w:szCs w:val="24"/>
          <w:lang w:val="en-PH" w:eastAsia="en-PH"/>
        </w:rPr>
        <mc:AlternateContent>
          <mc:Choice Requires="wps">
            <w:drawing>
              <wp:anchor distT="0" distB="0" distL="114300" distR="114300" simplePos="0" relativeHeight="251662336" behindDoc="0" locked="0" layoutInCell="1" allowOverlap="1" wp14:anchorId="2019F575" wp14:editId="1EEA4D2B">
                <wp:simplePos x="0" y="0"/>
                <wp:positionH relativeFrom="column">
                  <wp:posOffset>1574800</wp:posOffset>
                </wp:positionH>
                <wp:positionV relativeFrom="paragraph">
                  <wp:posOffset>-57150</wp:posOffset>
                </wp:positionV>
                <wp:extent cx="264795" cy="414655"/>
                <wp:effectExtent l="0" t="0" r="0" b="4445"/>
                <wp:wrapNone/>
                <wp:docPr id="3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414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1312B" w14:textId="77777777" w:rsidR="00A51545" w:rsidRDefault="00A51545" w:rsidP="00A51545"/>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2019F575" id="_x0000_t202" coordsize="21600,21600" o:spt="202" path="m,l,21600r21600,l21600,xe">
                <v:stroke joinstyle="miter"/>
                <v:path gradientshapeok="t" o:connecttype="rect"/>
              </v:shapetype>
              <v:shape id="Text Box 6" o:spid="_x0000_s1026" type="#_x0000_t202" style="position:absolute;left:0;text-align:left;margin-left:124pt;margin-top:-4.5pt;width:20.85pt;height:32.6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" filled="f" stroked="f">
                <v:textbox style="mso-fit-shape-to-text:t">
                  <w:txbxContent>
                    <w:p w14:paraId="44E1312B" w14:textId="77777777" w:rsidR="00A51545" w:rsidRDefault="00A51545" w:rsidP="00A51545"/>
                  </w:txbxContent>
                </v:textbox>
              </v:shape>
            </w:pict>
          </mc:Fallback>
        </mc:AlternateContent>
      </w:r>
      <w:r w:rsidR="00A51545" w:rsidRPr="001775E9">
        <w:rPr>
          <w:rFonts w:ascii="Arial" w:hAnsi="Arial"/>
          <w:sz w:val="24"/>
          <w:szCs w:val="24"/>
        </w:rPr>
        <w:t>Republic of the Philippines</w:t>
      </w:r>
    </w:p>
    <w:p w14:paraId="58BBC611" w14:textId="77777777" w:rsidR="00A51545" w:rsidRPr="001775E9" w:rsidRDefault="00A51545" w:rsidP="00A51545">
      <w:pPr>
        <w:tabs>
          <w:tab w:val="center" w:pos="7920"/>
          <w:tab w:val="left" w:pos="9135"/>
        </w:tabs>
        <w:spacing w:after="0"/>
        <w:jc w:val="center"/>
        <w:rPr>
          <w:rFonts w:ascii="Arial" w:hAnsi="Arial"/>
          <w:b/>
          <w:sz w:val="24"/>
          <w:szCs w:val="24"/>
        </w:rPr>
      </w:pPr>
      <w:r w:rsidRPr="001775E9">
        <w:rPr>
          <w:rFonts w:ascii="Arial" w:hAnsi="Arial"/>
          <w:b/>
          <w:sz w:val="24"/>
          <w:szCs w:val="24"/>
        </w:rPr>
        <w:t>SULTAN KUDARAT STATE UNIVERSITY</w:t>
      </w:r>
    </w:p>
    <w:p w14:paraId="36AA6E3E" w14:textId="77777777" w:rsidR="00A51545" w:rsidRPr="001775E9" w:rsidRDefault="00A51545" w:rsidP="00A51545">
      <w:pPr>
        <w:tabs>
          <w:tab w:val="center" w:pos="7920"/>
          <w:tab w:val="left" w:pos="9135"/>
        </w:tabs>
        <w:spacing w:after="0"/>
        <w:jc w:val="center"/>
        <w:rPr>
          <w:rFonts w:ascii="Arial" w:hAnsi="Arial"/>
          <w:sz w:val="24"/>
          <w:szCs w:val="24"/>
        </w:rPr>
      </w:pPr>
      <w:proofErr w:type="spellStart"/>
      <w:r w:rsidRPr="001775E9">
        <w:rPr>
          <w:rFonts w:ascii="Arial" w:hAnsi="Arial"/>
          <w:sz w:val="24"/>
          <w:szCs w:val="24"/>
        </w:rPr>
        <w:t>Isulan</w:t>
      </w:r>
      <w:proofErr w:type="spellEnd"/>
      <w:r w:rsidRPr="001775E9">
        <w:rPr>
          <w:rFonts w:ascii="Arial" w:hAnsi="Arial"/>
          <w:sz w:val="24"/>
          <w:szCs w:val="24"/>
        </w:rPr>
        <w:t xml:space="preserve">, Sultan </w:t>
      </w:r>
      <w:proofErr w:type="spellStart"/>
      <w:r w:rsidRPr="001775E9">
        <w:rPr>
          <w:rFonts w:ascii="Arial" w:hAnsi="Arial"/>
          <w:sz w:val="24"/>
          <w:szCs w:val="24"/>
        </w:rPr>
        <w:t>Kudarat</w:t>
      </w:r>
      <w:proofErr w:type="spellEnd"/>
    </w:p>
    <w:p w14:paraId="435401DC" w14:textId="77777777" w:rsidR="00A51545" w:rsidRPr="001775E9" w:rsidRDefault="00A51545" w:rsidP="00A51545">
      <w:pPr>
        <w:tabs>
          <w:tab w:val="center" w:pos="7920"/>
          <w:tab w:val="left" w:pos="9135"/>
        </w:tabs>
        <w:spacing w:after="0"/>
        <w:jc w:val="center"/>
        <w:rPr>
          <w:rFonts w:ascii="Arial" w:hAnsi="Arial"/>
          <w:b/>
          <w:sz w:val="24"/>
          <w:szCs w:val="24"/>
        </w:rPr>
      </w:pPr>
      <w:r w:rsidRPr="001775E9">
        <w:rPr>
          <w:rFonts w:ascii="Arial" w:hAnsi="Arial"/>
          <w:b/>
          <w:sz w:val="24"/>
          <w:szCs w:val="24"/>
        </w:rPr>
        <w:t>College of</w:t>
      </w:r>
      <w:r>
        <w:rPr>
          <w:rFonts w:ascii="Arial" w:hAnsi="Arial"/>
          <w:b/>
          <w:sz w:val="24"/>
          <w:szCs w:val="24"/>
        </w:rPr>
        <w:t xml:space="preserve"> </w:t>
      </w:r>
      <w:r w:rsidR="00301B7C">
        <w:rPr>
          <w:rFonts w:ascii="Arial" w:hAnsi="Arial"/>
          <w:b/>
          <w:sz w:val="24"/>
          <w:szCs w:val="24"/>
        </w:rPr>
        <w:t>Industrial Technology</w:t>
      </w:r>
    </w:p>
    <w:p w14:paraId="08D83DC0" w14:textId="44E3B663" w:rsidR="00A51545" w:rsidRPr="001775E9" w:rsidRDefault="000F44D4" w:rsidP="00A51545">
      <w:pPr>
        <w:tabs>
          <w:tab w:val="center" w:pos="7920"/>
          <w:tab w:val="left" w:pos="9135"/>
        </w:tabs>
        <w:spacing w:after="0"/>
        <w:jc w:val="center"/>
        <w:rPr>
          <w:rFonts w:ascii="Arial" w:hAnsi="Arial"/>
          <w:b/>
          <w:sz w:val="24"/>
          <w:szCs w:val="24"/>
        </w:rPr>
      </w:pPr>
      <w:r>
        <w:rPr>
          <w:rFonts w:ascii="Arial" w:hAnsi="Arial"/>
          <w:b/>
          <w:sz w:val="24"/>
          <w:szCs w:val="24"/>
        </w:rPr>
        <w:t>S.Y. 2024-2025</w:t>
      </w:r>
    </w:p>
    <w:p w14:paraId="6AC5A6A5" w14:textId="77777777" w:rsidR="00A51545" w:rsidRPr="001775E9" w:rsidRDefault="00A51545" w:rsidP="00A51545">
      <w:pPr>
        <w:tabs>
          <w:tab w:val="center" w:pos="7920"/>
          <w:tab w:val="left" w:pos="9135"/>
        </w:tabs>
        <w:spacing w:after="0"/>
        <w:jc w:val="center"/>
        <w:rPr>
          <w:rFonts w:ascii="Arial" w:hAnsi="Arial"/>
          <w:b/>
          <w:sz w:val="24"/>
          <w:szCs w:val="24"/>
        </w:rPr>
      </w:pPr>
    </w:p>
    <w:p w14:paraId="3B96F51D" w14:textId="77777777" w:rsidR="00A51545" w:rsidRPr="001775E9" w:rsidRDefault="00A51545" w:rsidP="00A51545">
      <w:pPr>
        <w:tabs>
          <w:tab w:val="center" w:pos="7920"/>
          <w:tab w:val="left" w:pos="9135"/>
        </w:tabs>
        <w:spacing w:after="0"/>
        <w:jc w:val="center"/>
        <w:rPr>
          <w:rFonts w:ascii="Arial" w:hAnsi="Arial"/>
          <w:b/>
          <w:sz w:val="24"/>
          <w:szCs w:val="24"/>
        </w:rPr>
      </w:pPr>
    </w:p>
    <w:p w14:paraId="2946260A" w14:textId="77777777" w:rsidR="00A51545" w:rsidRPr="001775E9" w:rsidRDefault="00A51545" w:rsidP="00A51545">
      <w:pPr>
        <w:tabs>
          <w:tab w:val="center" w:pos="7920"/>
          <w:tab w:val="left" w:pos="9135"/>
        </w:tabs>
        <w:spacing w:after="0"/>
        <w:jc w:val="center"/>
        <w:rPr>
          <w:rFonts w:ascii="Arial" w:hAnsi="Arial"/>
          <w:b/>
          <w:sz w:val="24"/>
          <w:szCs w:val="24"/>
        </w:rPr>
      </w:pPr>
    </w:p>
    <w:p w14:paraId="032E1292" w14:textId="77777777" w:rsidR="00A51545" w:rsidRPr="001775E9" w:rsidRDefault="00A51545" w:rsidP="00A51545">
      <w:pPr>
        <w:tabs>
          <w:tab w:val="center" w:pos="7920"/>
          <w:tab w:val="left" w:pos="9135"/>
        </w:tabs>
        <w:spacing w:after="0"/>
        <w:jc w:val="center"/>
        <w:rPr>
          <w:rFonts w:ascii="Arial" w:hAnsi="Arial"/>
          <w:b/>
          <w:sz w:val="24"/>
          <w:szCs w:val="24"/>
        </w:rPr>
      </w:pPr>
    </w:p>
    <w:p w14:paraId="198B22B7" w14:textId="77777777" w:rsidR="00A51545" w:rsidRPr="002003F7" w:rsidRDefault="00645AB6" w:rsidP="00A51545">
      <w:pPr>
        <w:tabs>
          <w:tab w:val="center" w:pos="7920"/>
          <w:tab w:val="left" w:pos="9135"/>
        </w:tabs>
        <w:spacing w:after="0"/>
        <w:jc w:val="center"/>
        <w:rPr>
          <w:rFonts w:ascii="Arial" w:hAnsi="Arial"/>
          <w:b/>
          <w:i/>
          <w:sz w:val="32"/>
          <w:szCs w:val="32"/>
        </w:rPr>
      </w:pPr>
      <w:r>
        <w:rPr>
          <w:rFonts w:ascii="Arial" w:hAnsi="Arial"/>
          <w:b/>
          <w:i/>
          <w:sz w:val="32"/>
          <w:szCs w:val="32"/>
        </w:rPr>
        <w:t>GE709</w:t>
      </w:r>
    </w:p>
    <w:p w14:paraId="09BF7864" w14:textId="77777777" w:rsidR="00A51545" w:rsidRPr="002003F7" w:rsidRDefault="00645AB6" w:rsidP="00A51545">
      <w:pPr>
        <w:tabs>
          <w:tab w:val="center" w:pos="7920"/>
          <w:tab w:val="left" w:pos="9135"/>
        </w:tabs>
        <w:spacing w:after="0"/>
        <w:jc w:val="center"/>
        <w:rPr>
          <w:rFonts w:ascii="Arial" w:hAnsi="Arial"/>
          <w:b/>
          <w:sz w:val="32"/>
          <w:szCs w:val="32"/>
        </w:rPr>
      </w:pPr>
      <w:r>
        <w:rPr>
          <w:rFonts w:ascii="Arial" w:hAnsi="Arial"/>
          <w:b/>
          <w:sz w:val="32"/>
          <w:szCs w:val="32"/>
        </w:rPr>
        <w:t>THE LIFE AND WORKS OF JOSE RIZAL</w:t>
      </w:r>
    </w:p>
    <w:p w14:paraId="117A3766" w14:textId="77777777" w:rsidR="00A51545" w:rsidRPr="001775E9" w:rsidRDefault="00A51545" w:rsidP="00A51545">
      <w:pPr>
        <w:tabs>
          <w:tab w:val="center" w:pos="7920"/>
          <w:tab w:val="left" w:pos="9135"/>
        </w:tabs>
        <w:spacing w:after="0"/>
        <w:jc w:val="center"/>
        <w:rPr>
          <w:rFonts w:ascii="Arial" w:hAnsi="Arial"/>
          <w:b/>
          <w:sz w:val="24"/>
          <w:szCs w:val="24"/>
        </w:rPr>
      </w:pPr>
      <w:r w:rsidRPr="002003F7">
        <w:rPr>
          <w:rFonts w:ascii="Arial" w:hAnsi="Arial"/>
          <w:b/>
          <w:sz w:val="32"/>
          <w:szCs w:val="32"/>
        </w:rPr>
        <w:t>Syllabus</w:t>
      </w:r>
    </w:p>
    <w:p w14:paraId="18ABF7D5" w14:textId="77777777" w:rsidR="00A51545" w:rsidRPr="001775E9" w:rsidRDefault="00A51545" w:rsidP="00A51545">
      <w:pPr>
        <w:tabs>
          <w:tab w:val="center" w:pos="7920"/>
          <w:tab w:val="left" w:pos="9135"/>
        </w:tabs>
        <w:spacing w:after="0"/>
        <w:jc w:val="center"/>
        <w:rPr>
          <w:rFonts w:ascii="Arial" w:hAnsi="Arial"/>
          <w:b/>
          <w:sz w:val="24"/>
          <w:szCs w:val="24"/>
        </w:rPr>
      </w:pPr>
    </w:p>
    <w:p w14:paraId="184F6D90" w14:textId="5FA35588" w:rsidR="00A51545" w:rsidRPr="002003F7" w:rsidRDefault="00E80AC2" w:rsidP="00E80AC2">
      <w:pPr>
        <w:tabs>
          <w:tab w:val="center" w:pos="7920"/>
          <w:tab w:val="left" w:pos="9135"/>
        </w:tabs>
        <w:spacing w:after="0"/>
        <w:rPr>
          <w:rFonts w:ascii="Arial" w:hAnsi="Arial"/>
          <w:sz w:val="28"/>
          <w:szCs w:val="28"/>
        </w:rPr>
      </w:pPr>
      <w:r>
        <w:rPr>
          <w:rFonts w:ascii="Arial" w:hAnsi="Arial"/>
          <w:sz w:val="28"/>
          <w:szCs w:val="28"/>
        </w:rPr>
        <w:t xml:space="preserve">                                                                                          2nd</w:t>
      </w:r>
      <w:r w:rsidR="00A51545">
        <w:rPr>
          <w:rFonts w:ascii="Arial" w:hAnsi="Arial"/>
          <w:sz w:val="28"/>
          <w:szCs w:val="28"/>
        </w:rPr>
        <w:t xml:space="preserve"> S</w:t>
      </w:r>
      <w:r w:rsidR="00A51545" w:rsidRPr="002003F7">
        <w:rPr>
          <w:rFonts w:ascii="Arial" w:hAnsi="Arial"/>
          <w:sz w:val="28"/>
          <w:szCs w:val="28"/>
        </w:rPr>
        <w:t>emester</w:t>
      </w:r>
    </w:p>
    <w:p w14:paraId="3A2AF638" w14:textId="50BCBACA" w:rsidR="00A51545" w:rsidRPr="002003F7" w:rsidRDefault="00E80AC2" w:rsidP="00A51545">
      <w:pPr>
        <w:tabs>
          <w:tab w:val="center" w:pos="7920"/>
          <w:tab w:val="left" w:pos="9135"/>
        </w:tabs>
        <w:spacing w:after="0"/>
        <w:jc w:val="center"/>
        <w:rPr>
          <w:rFonts w:ascii="Arial" w:hAnsi="Arial"/>
          <w:sz w:val="28"/>
          <w:szCs w:val="28"/>
        </w:rPr>
      </w:pPr>
      <w:r>
        <w:rPr>
          <w:rFonts w:ascii="Arial" w:hAnsi="Arial"/>
          <w:sz w:val="28"/>
          <w:szCs w:val="28"/>
        </w:rPr>
        <w:t>A.Y 2024-2025</w:t>
      </w:r>
    </w:p>
    <w:p w14:paraId="1D349212" w14:textId="77777777" w:rsidR="00A51545" w:rsidRDefault="00A51545" w:rsidP="0058553B">
      <w:pPr>
        <w:spacing w:after="0" w:line="240" w:lineRule="auto"/>
        <w:rPr>
          <w:rFonts w:ascii="Arial" w:hAnsi="Arial"/>
          <w:sz w:val="24"/>
        </w:rPr>
      </w:pPr>
    </w:p>
    <w:sectPr w:rsidR="00A51545" w:rsidSect="00FD516A">
      <w:pgSz w:w="18720" w:h="12240" w:orient="landscape" w:code="5"/>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lowerLetter"/>
      <w:lvlText w:val="%1."/>
      <w:lvlJc w:val="left"/>
      <w:pPr>
        <w:ind w:left="509" w:hanging="360"/>
      </w:pPr>
      <w:rPr>
        <w:rFonts w:hint="default"/>
      </w:rPr>
    </w:lvl>
    <w:lvl w:ilvl="1">
      <w:start w:val="1"/>
      <w:numFmt w:val="lowerLetter"/>
      <w:lvlText w:val="%2."/>
      <w:lvlJc w:val="left"/>
      <w:pPr>
        <w:ind w:left="1229" w:hanging="360"/>
      </w:pPr>
    </w:lvl>
    <w:lvl w:ilvl="2">
      <w:start w:val="1"/>
      <w:numFmt w:val="lowerRoman"/>
      <w:lvlText w:val="%3."/>
      <w:lvlJc w:val="right"/>
      <w:pPr>
        <w:ind w:left="1949" w:hanging="180"/>
      </w:pPr>
    </w:lvl>
    <w:lvl w:ilvl="3">
      <w:start w:val="1"/>
      <w:numFmt w:val="decimal"/>
      <w:lvlText w:val="%4."/>
      <w:lvlJc w:val="left"/>
      <w:pPr>
        <w:ind w:left="2669" w:hanging="360"/>
      </w:pPr>
    </w:lvl>
    <w:lvl w:ilvl="4">
      <w:start w:val="1"/>
      <w:numFmt w:val="lowerLetter"/>
      <w:lvlText w:val="%5."/>
      <w:lvlJc w:val="left"/>
      <w:pPr>
        <w:ind w:left="3389" w:hanging="360"/>
      </w:pPr>
    </w:lvl>
    <w:lvl w:ilvl="5">
      <w:start w:val="1"/>
      <w:numFmt w:val="lowerRoman"/>
      <w:lvlText w:val="%6."/>
      <w:lvlJc w:val="right"/>
      <w:pPr>
        <w:ind w:left="4109" w:hanging="180"/>
      </w:pPr>
    </w:lvl>
    <w:lvl w:ilvl="6">
      <w:start w:val="1"/>
      <w:numFmt w:val="decimal"/>
      <w:lvlText w:val="%7."/>
      <w:lvlJc w:val="left"/>
      <w:pPr>
        <w:ind w:left="4829" w:hanging="360"/>
      </w:pPr>
    </w:lvl>
    <w:lvl w:ilvl="7">
      <w:start w:val="1"/>
      <w:numFmt w:val="lowerLetter"/>
      <w:lvlText w:val="%8."/>
      <w:lvlJc w:val="left"/>
      <w:pPr>
        <w:ind w:left="5549" w:hanging="360"/>
      </w:pPr>
    </w:lvl>
    <w:lvl w:ilvl="8">
      <w:start w:val="1"/>
      <w:numFmt w:val="lowerRoman"/>
      <w:lvlText w:val="%9."/>
      <w:lvlJc w:val="right"/>
      <w:pPr>
        <w:ind w:left="6269" w:hanging="180"/>
      </w:pPr>
    </w:lvl>
  </w:abstractNum>
  <w:abstractNum w:abstractNumId="1" w15:restartNumberingAfterBreak="0">
    <w:nsid w:val="00000002"/>
    <w:multiLevelType w:val="multilevel"/>
    <w:tmpl w:val="0000000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4"/>
    <w:multiLevelType w:val="multilevel"/>
    <w:tmpl w:val="00000004"/>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0000000A"/>
    <w:multiLevelType w:val="multilevel"/>
    <w:tmpl w:val="0000000A"/>
    <w:lvl w:ilvl="0">
      <w:start w:val="1"/>
      <w:numFmt w:val="decimal"/>
      <w:lvlText w:val="%1."/>
      <w:lvlJc w:val="left"/>
      <w:pPr>
        <w:ind w:left="1080" w:hanging="360"/>
      </w:pPr>
      <w:rPr>
        <w:rFonts w:ascii="Calibri" w:hAnsi="Calibri" w:cs="Times New Roman" w:hint="default"/>
        <w:sz w:val="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000000F"/>
    <w:multiLevelType w:val="multilevel"/>
    <w:tmpl w:val="0000000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1E"/>
    <w:multiLevelType w:val="multilevel"/>
    <w:tmpl w:val="000000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000001F"/>
    <w:multiLevelType w:val="multilevel"/>
    <w:tmpl w:val="0000001F"/>
    <w:lvl w:ilvl="0">
      <w:start w:val="1"/>
      <w:numFmt w:val="decimal"/>
      <w:lvlText w:val="%1."/>
      <w:lvlJc w:val="left"/>
      <w:pPr>
        <w:ind w:left="1140" w:hanging="360"/>
      </w:pPr>
      <w:rPr>
        <w:rFonts w:ascii="Calibri" w:hAnsi="Calibri" w:cs="Times New Roman" w:hint="default"/>
        <w:sz w:val="22"/>
      </w:r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7" w15:restartNumberingAfterBreak="0">
    <w:nsid w:val="06906E5E"/>
    <w:multiLevelType w:val="hybridMultilevel"/>
    <w:tmpl w:val="7F90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3E3002"/>
    <w:multiLevelType w:val="hybridMultilevel"/>
    <w:tmpl w:val="CCB4CF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CB0E88"/>
    <w:multiLevelType w:val="hybridMultilevel"/>
    <w:tmpl w:val="5FDAA3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8795C"/>
    <w:multiLevelType w:val="hybridMultilevel"/>
    <w:tmpl w:val="3F4CD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CC6E31"/>
    <w:multiLevelType w:val="hybridMultilevel"/>
    <w:tmpl w:val="3A16E010"/>
    <w:lvl w:ilvl="0" w:tplc="8154F7BA">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B4C7759"/>
    <w:multiLevelType w:val="hybridMultilevel"/>
    <w:tmpl w:val="E1225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841E2A"/>
    <w:multiLevelType w:val="hybridMultilevel"/>
    <w:tmpl w:val="6958C042"/>
    <w:lvl w:ilvl="0" w:tplc="EDB254A4">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DC24B64"/>
    <w:multiLevelType w:val="hybridMultilevel"/>
    <w:tmpl w:val="A9D4B386"/>
    <w:lvl w:ilvl="0" w:tplc="8DDE113C">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5A5B40"/>
    <w:multiLevelType w:val="hybridMultilevel"/>
    <w:tmpl w:val="42BA55EE"/>
    <w:lvl w:ilvl="0" w:tplc="34090017">
      <w:start w:val="1"/>
      <w:numFmt w:val="low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23FD5042"/>
    <w:multiLevelType w:val="hybridMultilevel"/>
    <w:tmpl w:val="4E7201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F7503C"/>
    <w:multiLevelType w:val="hybridMultilevel"/>
    <w:tmpl w:val="5140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FC02BE"/>
    <w:multiLevelType w:val="hybridMultilevel"/>
    <w:tmpl w:val="3F4CD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2074E3"/>
    <w:multiLevelType w:val="hybridMultilevel"/>
    <w:tmpl w:val="0CE408C6"/>
    <w:lvl w:ilvl="0" w:tplc="0409000D">
      <w:start w:val="1"/>
      <w:numFmt w:val="bullet"/>
      <w:lvlText w:val=""/>
      <w:lvlJc w:val="left"/>
      <w:pPr>
        <w:ind w:left="1055" w:hanging="360"/>
      </w:pPr>
      <w:rPr>
        <w:rFonts w:ascii="Wingdings" w:hAnsi="Wingdings" w:hint="default"/>
      </w:rPr>
    </w:lvl>
    <w:lvl w:ilvl="1" w:tplc="04090003" w:tentative="1">
      <w:start w:val="1"/>
      <w:numFmt w:val="bullet"/>
      <w:lvlText w:val="o"/>
      <w:lvlJc w:val="left"/>
      <w:pPr>
        <w:ind w:left="1775" w:hanging="360"/>
      </w:pPr>
      <w:rPr>
        <w:rFonts w:ascii="Courier New" w:hAnsi="Courier New" w:cs="Courier New" w:hint="default"/>
      </w:rPr>
    </w:lvl>
    <w:lvl w:ilvl="2" w:tplc="04090005" w:tentative="1">
      <w:start w:val="1"/>
      <w:numFmt w:val="bullet"/>
      <w:lvlText w:val=""/>
      <w:lvlJc w:val="left"/>
      <w:pPr>
        <w:ind w:left="2495" w:hanging="360"/>
      </w:pPr>
      <w:rPr>
        <w:rFonts w:ascii="Wingdings" w:hAnsi="Wingdings" w:hint="default"/>
      </w:rPr>
    </w:lvl>
    <w:lvl w:ilvl="3" w:tplc="04090001" w:tentative="1">
      <w:start w:val="1"/>
      <w:numFmt w:val="bullet"/>
      <w:lvlText w:val=""/>
      <w:lvlJc w:val="left"/>
      <w:pPr>
        <w:ind w:left="3215" w:hanging="360"/>
      </w:pPr>
      <w:rPr>
        <w:rFonts w:ascii="Symbol" w:hAnsi="Symbol" w:hint="default"/>
      </w:rPr>
    </w:lvl>
    <w:lvl w:ilvl="4" w:tplc="04090003" w:tentative="1">
      <w:start w:val="1"/>
      <w:numFmt w:val="bullet"/>
      <w:lvlText w:val="o"/>
      <w:lvlJc w:val="left"/>
      <w:pPr>
        <w:ind w:left="3935" w:hanging="360"/>
      </w:pPr>
      <w:rPr>
        <w:rFonts w:ascii="Courier New" w:hAnsi="Courier New" w:cs="Courier New" w:hint="default"/>
      </w:rPr>
    </w:lvl>
    <w:lvl w:ilvl="5" w:tplc="04090005" w:tentative="1">
      <w:start w:val="1"/>
      <w:numFmt w:val="bullet"/>
      <w:lvlText w:val=""/>
      <w:lvlJc w:val="left"/>
      <w:pPr>
        <w:ind w:left="4655" w:hanging="360"/>
      </w:pPr>
      <w:rPr>
        <w:rFonts w:ascii="Wingdings" w:hAnsi="Wingdings" w:hint="default"/>
      </w:rPr>
    </w:lvl>
    <w:lvl w:ilvl="6" w:tplc="04090001" w:tentative="1">
      <w:start w:val="1"/>
      <w:numFmt w:val="bullet"/>
      <w:lvlText w:val=""/>
      <w:lvlJc w:val="left"/>
      <w:pPr>
        <w:ind w:left="5375" w:hanging="360"/>
      </w:pPr>
      <w:rPr>
        <w:rFonts w:ascii="Symbol" w:hAnsi="Symbol" w:hint="default"/>
      </w:rPr>
    </w:lvl>
    <w:lvl w:ilvl="7" w:tplc="04090003" w:tentative="1">
      <w:start w:val="1"/>
      <w:numFmt w:val="bullet"/>
      <w:lvlText w:val="o"/>
      <w:lvlJc w:val="left"/>
      <w:pPr>
        <w:ind w:left="6095" w:hanging="360"/>
      </w:pPr>
      <w:rPr>
        <w:rFonts w:ascii="Courier New" w:hAnsi="Courier New" w:cs="Courier New" w:hint="default"/>
      </w:rPr>
    </w:lvl>
    <w:lvl w:ilvl="8" w:tplc="04090005" w:tentative="1">
      <w:start w:val="1"/>
      <w:numFmt w:val="bullet"/>
      <w:lvlText w:val=""/>
      <w:lvlJc w:val="left"/>
      <w:pPr>
        <w:ind w:left="6815" w:hanging="360"/>
      </w:pPr>
      <w:rPr>
        <w:rFonts w:ascii="Wingdings" w:hAnsi="Wingdings" w:hint="default"/>
      </w:rPr>
    </w:lvl>
  </w:abstractNum>
  <w:abstractNum w:abstractNumId="20" w15:restartNumberingAfterBreak="0">
    <w:nsid w:val="480E7B5B"/>
    <w:multiLevelType w:val="hybridMultilevel"/>
    <w:tmpl w:val="432C49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122AF7"/>
    <w:multiLevelType w:val="hybridMultilevel"/>
    <w:tmpl w:val="2108816A"/>
    <w:lvl w:ilvl="0" w:tplc="50ECC5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B362DD3"/>
    <w:multiLevelType w:val="hybridMultilevel"/>
    <w:tmpl w:val="4386D0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5D28C1"/>
    <w:multiLevelType w:val="hybridMultilevel"/>
    <w:tmpl w:val="AE2E9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06D"/>
    <w:multiLevelType w:val="hybridMultilevel"/>
    <w:tmpl w:val="FE82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72001F"/>
    <w:multiLevelType w:val="hybridMultilevel"/>
    <w:tmpl w:val="E45E9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927FEC"/>
    <w:multiLevelType w:val="hybridMultilevel"/>
    <w:tmpl w:val="09DEE97E"/>
    <w:lvl w:ilvl="0" w:tplc="077431FC">
      <w:start w:val="1"/>
      <w:numFmt w:val="decimal"/>
      <w:lvlText w:val="%1."/>
      <w:lvlJc w:val="left"/>
      <w:pPr>
        <w:ind w:left="927" w:hanging="360"/>
      </w:pPr>
      <w:rPr>
        <w:rFonts w:hint="default"/>
        <w:b w:val="0"/>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73B823B2"/>
    <w:multiLevelType w:val="hybridMultilevel"/>
    <w:tmpl w:val="A3625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EB7A54"/>
    <w:multiLevelType w:val="hybridMultilevel"/>
    <w:tmpl w:val="D8804BD0"/>
    <w:lvl w:ilvl="0" w:tplc="6670478A">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272B02"/>
    <w:multiLevelType w:val="hybridMultilevel"/>
    <w:tmpl w:val="06649B8A"/>
    <w:lvl w:ilvl="0" w:tplc="04090017">
      <w:start w:val="1"/>
      <w:numFmt w:val="lowerLetter"/>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1" w15:restartNumberingAfterBreak="0">
    <w:nsid w:val="7CD26304"/>
    <w:multiLevelType w:val="hybridMultilevel"/>
    <w:tmpl w:val="4F1C51CC"/>
    <w:lvl w:ilvl="0" w:tplc="34090019">
      <w:start w:val="1"/>
      <w:numFmt w:val="low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abstractNumId w:val="31"/>
  </w:num>
  <w:num w:numId="2">
    <w:abstractNumId w:val="15"/>
  </w:num>
  <w:num w:numId="3">
    <w:abstractNumId w:val="29"/>
  </w:num>
  <w:num w:numId="4">
    <w:abstractNumId w:val="28"/>
  </w:num>
  <w:num w:numId="5">
    <w:abstractNumId w:val="26"/>
  </w:num>
  <w:num w:numId="6">
    <w:abstractNumId w:val="27"/>
  </w:num>
  <w:num w:numId="7">
    <w:abstractNumId w:val="7"/>
  </w:num>
  <w:num w:numId="8">
    <w:abstractNumId w:val="21"/>
  </w:num>
  <w:num w:numId="9">
    <w:abstractNumId w:val="13"/>
  </w:num>
  <w:num w:numId="10">
    <w:abstractNumId w:val="11"/>
  </w:num>
  <w:num w:numId="11">
    <w:abstractNumId w:val="22"/>
  </w:num>
  <w:num w:numId="12">
    <w:abstractNumId w:val="8"/>
  </w:num>
  <w:num w:numId="13">
    <w:abstractNumId w:val="20"/>
  </w:num>
  <w:num w:numId="14">
    <w:abstractNumId w:val="9"/>
  </w:num>
  <w:num w:numId="15">
    <w:abstractNumId w:val="19"/>
  </w:num>
  <w:num w:numId="16">
    <w:abstractNumId w:val="12"/>
  </w:num>
  <w:num w:numId="17">
    <w:abstractNumId w:val="24"/>
  </w:num>
  <w:num w:numId="18">
    <w:abstractNumId w:val="25"/>
  </w:num>
  <w:num w:numId="19">
    <w:abstractNumId w:val="17"/>
  </w:num>
  <w:num w:numId="20">
    <w:abstractNumId w:val="23"/>
  </w:num>
  <w:num w:numId="21">
    <w:abstractNumId w:val="30"/>
  </w:num>
  <w:num w:numId="22">
    <w:abstractNumId w:val="16"/>
  </w:num>
  <w:num w:numId="23">
    <w:abstractNumId w:val="3"/>
  </w:num>
  <w:num w:numId="24">
    <w:abstractNumId w:val="6"/>
  </w:num>
  <w:num w:numId="25">
    <w:abstractNumId w:val="5"/>
  </w:num>
  <w:num w:numId="26">
    <w:abstractNumId w:val="1"/>
  </w:num>
  <w:num w:numId="27">
    <w:abstractNumId w:val="4"/>
  </w:num>
  <w:num w:numId="28">
    <w:abstractNumId w:val="0"/>
  </w:num>
  <w:num w:numId="29">
    <w:abstractNumId w:val="2"/>
  </w:num>
  <w:num w:numId="30">
    <w:abstractNumId w:val="14"/>
  </w:num>
  <w:num w:numId="31">
    <w:abstractNumId w:val="10"/>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A13"/>
    <w:rsid w:val="00052B9B"/>
    <w:rsid w:val="00075A96"/>
    <w:rsid w:val="000E0091"/>
    <w:rsid w:val="000F44D4"/>
    <w:rsid w:val="001533A9"/>
    <w:rsid w:val="001A158D"/>
    <w:rsid w:val="00230AEF"/>
    <w:rsid w:val="00237D77"/>
    <w:rsid w:val="00271914"/>
    <w:rsid w:val="002F535A"/>
    <w:rsid w:val="00301B7C"/>
    <w:rsid w:val="003126CC"/>
    <w:rsid w:val="00314C44"/>
    <w:rsid w:val="0033296F"/>
    <w:rsid w:val="003C2610"/>
    <w:rsid w:val="003F290B"/>
    <w:rsid w:val="00444A13"/>
    <w:rsid w:val="004823B7"/>
    <w:rsid w:val="004E0998"/>
    <w:rsid w:val="004F1ACE"/>
    <w:rsid w:val="00534D5A"/>
    <w:rsid w:val="005833F8"/>
    <w:rsid w:val="0058553B"/>
    <w:rsid w:val="005A125A"/>
    <w:rsid w:val="006278D9"/>
    <w:rsid w:val="00645AB6"/>
    <w:rsid w:val="006B09E4"/>
    <w:rsid w:val="006D7A74"/>
    <w:rsid w:val="006F3663"/>
    <w:rsid w:val="00702297"/>
    <w:rsid w:val="00704C02"/>
    <w:rsid w:val="00715AE8"/>
    <w:rsid w:val="007830AD"/>
    <w:rsid w:val="00883970"/>
    <w:rsid w:val="008A2FBA"/>
    <w:rsid w:val="008B17E7"/>
    <w:rsid w:val="008B6597"/>
    <w:rsid w:val="008D7DE2"/>
    <w:rsid w:val="009140C9"/>
    <w:rsid w:val="009B7CD0"/>
    <w:rsid w:val="00A015E3"/>
    <w:rsid w:val="00A07E5C"/>
    <w:rsid w:val="00A51545"/>
    <w:rsid w:val="00A56D9E"/>
    <w:rsid w:val="00AC215E"/>
    <w:rsid w:val="00AE4817"/>
    <w:rsid w:val="00B33027"/>
    <w:rsid w:val="00B47A74"/>
    <w:rsid w:val="00B6018B"/>
    <w:rsid w:val="00B7261C"/>
    <w:rsid w:val="00BF044C"/>
    <w:rsid w:val="00C077B2"/>
    <w:rsid w:val="00C36DC3"/>
    <w:rsid w:val="00CB05F5"/>
    <w:rsid w:val="00D2747B"/>
    <w:rsid w:val="00D473CB"/>
    <w:rsid w:val="00D97E2A"/>
    <w:rsid w:val="00DA1FED"/>
    <w:rsid w:val="00DE6DDB"/>
    <w:rsid w:val="00E0140D"/>
    <w:rsid w:val="00E07071"/>
    <w:rsid w:val="00E46DF2"/>
    <w:rsid w:val="00E73EEF"/>
    <w:rsid w:val="00E80AC2"/>
    <w:rsid w:val="00EA5B02"/>
    <w:rsid w:val="00F0215B"/>
    <w:rsid w:val="00F03A1F"/>
    <w:rsid w:val="00F469A5"/>
    <w:rsid w:val="00F77528"/>
    <w:rsid w:val="00FD5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79853128"/>
  <w15:docId w15:val="{FC7D175C-44A6-4DB6-9006-D7C7181E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44A13"/>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215B"/>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8B17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17E7"/>
    <w:rPr>
      <w:rFonts w:ascii="Tahoma" w:hAnsi="Tahoma" w:cs="Tahoma"/>
      <w:sz w:val="16"/>
      <w:szCs w:val="16"/>
    </w:rPr>
  </w:style>
  <w:style w:type="paragraph" w:styleId="NoSpacing">
    <w:name w:val="No Spacing"/>
    <w:uiPriority w:val="1"/>
    <w:qFormat/>
    <w:rsid w:val="00A015E3"/>
    <w:pPr>
      <w:spacing w:after="0" w:line="240" w:lineRule="auto"/>
    </w:pPr>
    <w:rPr>
      <w:rFonts w:ascii="Calibri" w:eastAsia="Calibri" w:hAnsi="Calibri" w:cs="Arial"/>
      <w:lang w:val="en-PH"/>
    </w:rPr>
  </w:style>
  <w:style w:type="paragraph" w:styleId="Header">
    <w:name w:val="header"/>
    <w:basedOn w:val="Normal"/>
    <w:link w:val="HeaderChar"/>
    <w:uiPriority w:val="99"/>
    <w:unhideWhenUsed/>
    <w:rsid w:val="00D473CB"/>
    <w:pPr>
      <w:tabs>
        <w:tab w:val="center" w:pos="4680"/>
        <w:tab w:val="right" w:pos="9360"/>
      </w:tabs>
      <w:spacing w:after="0" w:line="240" w:lineRule="auto"/>
    </w:pPr>
    <w:rPr>
      <w:rFonts w:ascii="Calibri" w:eastAsia="Calibri" w:hAnsi="Calibri" w:cs="Times New Roman"/>
      <w:lang w:val="en-PH"/>
    </w:rPr>
  </w:style>
  <w:style w:type="character" w:customStyle="1" w:styleId="HeaderChar">
    <w:name w:val="Header Char"/>
    <w:basedOn w:val="DefaultParagraphFont"/>
    <w:link w:val="Header"/>
    <w:uiPriority w:val="99"/>
    <w:rsid w:val="00D473CB"/>
    <w:rPr>
      <w:rFonts w:ascii="Calibri" w:eastAsia="Calibri" w:hAnsi="Calibri" w:cs="Times New Roman"/>
      <w:lang w:val="en-PH"/>
    </w:rPr>
  </w:style>
  <w:style w:type="character" w:styleId="Hyperlink">
    <w:name w:val="Hyperlink"/>
    <w:rsid w:val="0088397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2.bin"/><Relationship Id="rId5" Type="http://schemas.openxmlformats.org/officeDocument/2006/relationships/image" Target="media/image1.png"/><Relationship Id="rId10" Type="http://schemas.openxmlformats.org/officeDocument/2006/relationships/hyperlink" Target="http://www.joserizal.ph/in01.html" TargetMode="External"/><Relationship Id="rId4" Type="http://schemas.openxmlformats.org/officeDocument/2006/relationships/webSettings" Target="webSettings.xml"/><Relationship Id="rId9" Type="http://schemas.openxmlformats.org/officeDocument/2006/relationships/hyperlink" Target="http://w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2546</Words>
  <Characters>14288</Characters>
  <Application>Microsoft Office Word</Application>
  <DocSecurity>0</DocSecurity>
  <Lines>1190</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PATERNA MURILLO</cp:lastModifiedBy>
  <cp:revision>16</cp:revision>
  <cp:lastPrinted>2020-01-06T17:05:00Z</cp:lastPrinted>
  <dcterms:created xsi:type="dcterms:W3CDTF">2020-01-06T17:15:00Z</dcterms:created>
  <dcterms:modified xsi:type="dcterms:W3CDTF">2025-04-22T02:13:00Z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f0a5eb9e7b5bd45ce95709af39ee4a976a362fad621d11b44e1f2931c3b256f2</vt:lpwstr>
  </property>
</Properties>
</file>